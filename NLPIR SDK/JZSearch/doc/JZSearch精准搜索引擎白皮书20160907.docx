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44" w:rsidRDefault="003A4344"/>
    <w:p w:rsidR="003A4344" w:rsidRDefault="003A4344"/>
    <w:p w:rsidR="003A4344" w:rsidRDefault="003A4344"/>
    <w:p w:rsidR="003A4344" w:rsidRDefault="003A4344"/>
    <w:p w:rsidR="003A4344" w:rsidRDefault="00332C4E">
      <w:pPr>
        <w:pStyle w:val="1"/>
        <w:jc w:val="center"/>
      </w:pPr>
      <w:bookmarkStart w:id="0" w:name="_Toc422682802"/>
      <w:r>
        <w:rPr>
          <w:rFonts w:ascii="Arial" w:eastAsia="黑体" w:hAnsi="Arial" w:cs="Arial" w:hint="eastAsia"/>
        </w:rPr>
        <w:t>JZSearch</w:t>
      </w:r>
      <w:r>
        <w:rPr>
          <w:rFonts w:ascii="Arial" w:eastAsia="黑体" w:hAnsi="Arial" w:cs="Arial" w:hint="eastAsia"/>
        </w:rPr>
        <w:t>精准搜索引擎技术白皮书</w:t>
      </w:r>
      <w:bookmarkEnd w:id="0"/>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5330DA">
      <w:pPr>
        <w:jc w:val="center"/>
      </w:pPr>
      <w:r>
        <w:rPr>
          <w:noProof/>
          <w:color w:val="333333"/>
          <w:sz w:val="18"/>
          <w:szCs w:val="18"/>
        </w:rPr>
        <w:drawing>
          <wp:inline distT="0" distB="0" distL="0" distR="0">
            <wp:extent cx="3165475" cy="90741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a:srcRect/>
                    <a:stretch>
                      <a:fillRect/>
                    </a:stretch>
                  </pic:blipFill>
                  <pic:spPr bwMode="auto">
                    <a:xfrm>
                      <a:off x="0" y="0"/>
                      <a:ext cx="3165475" cy="907415"/>
                    </a:xfrm>
                    <a:prstGeom prst="rect">
                      <a:avLst/>
                    </a:prstGeom>
                    <a:noFill/>
                    <a:ln w="9525">
                      <a:noFill/>
                      <a:miter lim="800000"/>
                      <a:headEnd/>
                      <a:tailEnd/>
                    </a:ln>
                  </pic:spPr>
                </pic:pic>
              </a:graphicData>
            </a:graphic>
          </wp:inline>
        </w:drawing>
      </w:r>
    </w:p>
    <w:p w:rsidR="003A4344" w:rsidRDefault="003A4344">
      <w:pPr>
        <w:jc w:val="center"/>
      </w:pPr>
    </w:p>
    <w:p w:rsidR="003A4344" w:rsidRDefault="005330DA">
      <w:r>
        <w:rPr>
          <w:noProof/>
          <w:sz w:val="24"/>
        </w:rPr>
        <w:drawing>
          <wp:inline distT="0" distB="0" distL="0" distR="0">
            <wp:extent cx="990600" cy="4781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990600" cy="478155"/>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F7715C">
      <w:pPr>
        <w:jc w:val="center"/>
        <w:rPr>
          <w:rFonts w:eastAsia="黑体"/>
          <w:b/>
          <w:sz w:val="28"/>
          <w:szCs w:val="44"/>
        </w:rPr>
      </w:pPr>
      <w:hyperlink r:id="rId11" w:history="1">
        <w:r w:rsidR="00332C4E">
          <w:rPr>
            <w:rStyle w:val="af4"/>
            <w:rFonts w:eastAsia="黑体"/>
            <w:b/>
            <w:sz w:val="28"/>
            <w:szCs w:val="44"/>
          </w:rPr>
          <w:t>http://www.nlpir.org/</w:t>
        </w:r>
      </w:hyperlink>
    </w:p>
    <w:p w:rsidR="003A4344" w:rsidRDefault="00332C4E">
      <w:pPr>
        <w:jc w:val="center"/>
        <w:rPr>
          <w:rFonts w:eastAsia="黑体"/>
          <w:b/>
          <w:sz w:val="28"/>
          <w:szCs w:val="44"/>
        </w:rPr>
      </w:pPr>
      <w:r>
        <w:rPr>
          <w:rFonts w:eastAsia="黑体"/>
          <w:b/>
          <w:sz w:val="28"/>
          <w:szCs w:val="44"/>
        </w:rPr>
        <w:t>201</w:t>
      </w:r>
      <w:r>
        <w:rPr>
          <w:rFonts w:eastAsia="黑体" w:hint="eastAsia"/>
          <w:b/>
          <w:sz w:val="28"/>
          <w:szCs w:val="44"/>
        </w:rPr>
        <w:t>5</w:t>
      </w:r>
      <w:r>
        <w:rPr>
          <w:rFonts w:eastAsia="黑体"/>
          <w:b/>
          <w:sz w:val="28"/>
          <w:szCs w:val="44"/>
        </w:rPr>
        <w:t>-</w:t>
      </w:r>
      <w:r w:rsidR="002943B2">
        <w:rPr>
          <w:rFonts w:eastAsia="黑体" w:hint="eastAsia"/>
          <w:b/>
          <w:sz w:val="28"/>
          <w:szCs w:val="44"/>
        </w:rPr>
        <w:t>11</w:t>
      </w:r>
    </w:p>
    <w:p w:rsidR="003A4344" w:rsidRDefault="00332C4E">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3A4344" w:rsidRDefault="00332C4E">
      <w:pPr>
        <w:widowControl/>
        <w:jc w:val="left"/>
        <w:rPr>
          <w:rFonts w:eastAsia="RDNYNB+Helvetica"/>
          <w:b/>
          <w:color w:val="0000FF"/>
          <w:kern w:val="0"/>
          <w:sz w:val="24"/>
        </w:rPr>
      </w:pPr>
      <w:r>
        <w:rPr>
          <w:rFonts w:eastAsia="RDNYNB+Helvetica"/>
          <w:b/>
          <w:color w:val="0000FF"/>
          <w:kern w:val="0"/>
          <w:sz w:val="24"/>
        </w:rPr>
        <w:br w:type="page"/>
      </w:r>
    </w:p>
    <w:p w:rsidR="003A4344" w:rsidRDefault="003A4344">
      <w:pPr>
        <w:rPr>
          <w:rFonts w:ascii="黑体" w:eastAsia="黑体"/>
          <w:b/>
          <w:sz w:val="44"/>
          <w:szCs w:val="44"/>
        </w:rPr>
      </w:pPr>
    </w:p>
    <w:p w:rsidR="003A4344" w:rsidRDefault="00332C4E">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66"/>
        <w:gridCol w:w="3636"/>
        <w:gridCol w:w="1778"/>
        <w:gridCol w:w="2436"/>
      </w:tblGrid>
      <w:tr w:rsidR="003A4344">
        <w:trPr>
          <w:trHeight w:val="420"/>
          <w:jc w:val="center"/>
        </w:trPr>
        <w:tc>
          <w:tcPr>
            <w:tcW w:w="1766" w:type="dxa"/>
          </w:tcPr>
          <w:p w:rsidR="003A4344" w:rsidRDefault="00332C4E">
            <w:pPr>
              <w:pStyle w:val="af6"/>
            </w:pPr>
            <w:r>
              <w:rPr>
                <w:rFonts w:hint="eastAsia"/>
              </w:rPr>
              <w:t xml:space="preserve">Document ID </w:t>
            </w:r>
          </w:p>
        </w:tc>
        <w:tc>
          <w:tcPr>
            <w:tcW w:w="3636" w:type="dxa"/>
          </w:tcPr>
          <w:p w:rsidR="003A4344" w:rsidRDefault="00332C4E">
            <w:pPr>
              <w:pStyle w:val="af6"/>
            </w:pPr>
            <w:r>
              <w:rPr>
                <w:rFonts w:hint="eastAsia"/>
              </w:rPr>
              <w:t>JZSearch-WHITEPAPER</w:t>
            </w:r>
          </w:p>
        </w:tc>
        <w:tc>
          <w:tcPr>
            <w:tcW w:w="1778" w:type="dxa"/>
          </w:tcPr>
          <w:p w:rsidR="003A4344" w:rsidRDefault="00332C4E">
            <w:pPr>
              <w:pStyle w:val="af6"/>
            </w:pPr>
            <w:r>
              <w:rPr>
                <w:rFonts w:hint="eastAsia"/>
              </w:rPr>
              <w:t xml:space="preserve">Version </w:t>
            </w:r>
          </w:p>
        </w:tc>
        <w:tc>
          <w:tcPr>
            <w:tcW w:w="2436" w:type="dxa"/>
          </w:tcPr>
          <w:p w:rsidR="003A4344" w:rsidRDefault="00332C4E">
            <w:pPr>
              <w:pStyle w:val="af6"/>
            </w:pPr>
            <w:r>
              <w:t>V</w:t>
            </w:r>
            <w:r>
              <w:rPr>
                <w:rFonts w:hint="eastAsia"/>
              </w:rPr>
              <w:t>1</w:t>
            </w:r>
            <w:r>
              <w:t>.</w:t>
            </w:r>
            <w:r>
              <w:rPr>
                <w:rFonts w:hint="eastAsia"/>
              </w:rPr>
              <w:t>0</w:t>
            </w:r>
          </w:p>
        </w:tc>
      </w:tr>
      <w:tr w:rsidR="003A4344">
        <w:trPr>
          <w:trHeight w:val="420"/>
          <w:jc w:val="center"/>
        </w:trPr>
        <w:tc>
          <w:tcPr>
            <w:tcW w:w="1766" w:type="dxa"/>
          </w:tcPr>
          <w:p w:rsidR="003A4344" w:rsidRDefault="00332C4E">
            <w:pPr>
              <w:pStyle w:val="af6"/>
            </w:pPr>
            <w:r>
              <w:rPr>
                <w:rFonts w:hint="eastAsia"/>
              </w:rPr>
              <w:t xml:space="preserve">Security level </w:t>
            </w:r>
          </w:p>
        </w:tc>
        <w:tc>
          <w:tcPr>
            <w:tcW w:w="3636" w:type="dxa"/>
          </w:tcPr>
          <w:p w:rsidR="003A4344" w:rsidRDefault="00332C4E">
            <w:pPr>
              <w:pStyle w:val="af6"/>
            </w:pPr>
            <w:r>
              <w:rPr>
                <w:rFonts w:hint="eastAsia"/>
              </w:rPr>
              <w:t xml:space="preserve">Public </w:t>
            </w:r>
            <w:r>
              <w:rPr>
                <w:rFonts w:ascii="Times New Roman" w:hAnsi="Times New Roman" w:hint="eastAsia"/>
              </w:rPr>
              <w:t>公开</w:t>
            </w:r>
          </w:p>
        </w:tc>
        <w:tc>
          <w:tcPr>
            <w:tcW w:w="1778" w:type="dxa"/>
          </w:tcPr>
          <w:p w:rsidR="003A4344" w:rsidRDefault="00332C4E">
            <w:pPr>
              <w:pStyle w:val="af6"/>
            </w:pPr>
            <w:r>
              <w:rPr>
                <w:rFonts w:hint="eastAsia"/>
              </w:rPr>
              <w:t xml:space="preserve">Status </w:t>
            </w:r>
          </w:p>
        </w:tc>
        <w:tc>
          <w:tcPr>
            <w:tcW w:w="2436" w:type="dxa"/>
          </w:tcPr>
          <w:p w:rsidR="003A4344" w:rsidRDefault="00332C4E">
            <w:pPr>
              <w:pStyle w:val="af6"/>
            </w:pPr>
            <w:r>
              <w:rPr>
                <w:rFonts w:hint="eastAsia"/>
              </w:rPr>
              <w:t>Creation and first draft for comment</w:t>
            </w:r>
          </w:p>
        </w:tc>
      </w:tr>
      <w:tr w:rsidR="003A4344">
        <w:trPr>
          <w:trHeight w:val="420"/>
          <w:jc w:val="center"/>
        </w:trPr>
        <w:tc>
          <w:tcPr>
            <w:tcW w:w="1766" w:type="dxa"/>
          </w:tcPr>
          <w:p w:rsidR="003A4344" w:rsidRDefault="00332C4E">
            <w:pPr>
              <w:pStyle w:val="af6"/>
            </w:pPr>
            <w:r>
              <w:rPr>
                <w:rFonts w:hint="eastAsia"/>
              </w:rPr>
              <w:t xml:space="preserve">Author </w:t>
            </w:r>
          </w:p>
        </w:tc>
        <w:tc>
          <w:tcPr>
            <w:tcW w:w="3636" w:type="dxa"/>
          </w:tcPr>
          <w:p w:rsidR="003A4344" w:rsidRDefault="00332C4E">
            <w:pPr>
              <w:pStyle w:val="af6"/>
            </w:pPr>
            <w:r>
              <w:rPr>
                <w:rFonts w:hint="eastAsia"/>
              </w:rPr>
              <w:t>张华平</w:t>
            </w:r>
          </w:p>
        </w:tc>
        <w:tc>
          <w:tcPr>
            <w:tcW w:w="1778" w:type="dxa"/>
          </w:tcPr>
          <w:p w:rsidR="003A4344" w:rsidRDefault="00332C4E">
            <w:pPr>
              <w:pStyle w:val="af6"/>
            </w:pPr>
            <w:r>
              <w:rPr>
                <w:rFonts w:hint="eastAsia"/>
              </w:rPr>
              <w:t>Date</w:t>
            </w:r>
          </w:p>
        </w:tc>
        <w:tc>
          <w:tcPr>
            <w:tcW w:w="2436" w:type="dxa"/>
          </w:tcPr>
          <w:p w:rsidR="003A4344" w:rsidRDefault="002943B2" w:rsidP="002943B2">
            <w:pPr>
              <w:pStyle w:val="af6"/>
            </w:pPr>
            <w:r>
              <w:rPr>
                <w:rFonts w:hint="eastAsia"/>
              </w:rPr>
              <w:t>Nov</w:t>
            </w:r>
            <w:r w:rsidR="00332C4E">
              <w:rPr>
                <w:rFonts w:hint="eastAsia"/>
              </w:rPr>
              <w:t xml:space="preserve"> </w:t>
            </w:r>
            <w:r>
              <w:rPr>
                <w:rFonts w:hint="eastAsia"/>
              </w:rPr>
              <w:t>3</w:t>
            </w:r>
            <w:r w:rsidR="00332C4E">
              <w:t>, 20</w:t>
            </w:r>
            <w:r w:rsidR="00332C4E">
              <w:rPr>
                <w:rFonts w:hint="eastAsia"/>
              </w:rPr>
              <w:t>15</w:t>
            </w:r>
          </w:p>
        </w:tc>
      </w:tr>
      <w:tr w:rsidR="003A4344">
        <w:trPr>
          <w:trHeight w:val="420"/>
          <w:jc w:val="center"/>
        </w:trPr>
        <w:tc>
          <w:tcPr>
            <w:tcW w:w="1766" w:type="dxa"/>
          </w:tcPr>
          <w:p w:rsidR="003A4344" w:rsidRDefault="00332C4E">
            <w:pPr>
              <w:pStyle w:val="af6"/>
            </w:pPr>
            <w:r>
              <w:rPr>
                <w:rFonts w:hint="eastAsia"/>
              </w:rPr>
              <w:t>Publisher</w:t>
            </w:r>
          </w:p>
        </w:tc>
        <w:tc>
          <w:tcPr>
            <w:tcW w:w="3636" w:type="dxa"/>
          </w:tcPr>
          <w:p w:rsidR="003A4344" w:rsidRDefault="00332C4E">
            <w:pPr>
              <w:pStyle w:val="af6"/>
            </w:pPr>
            <w:r>
              <w:rPr>
                <w:rFonts w:hint="eastAsia"/>
              </w:rPr>
              <w:t>/</w:t>
            </w:r>
          </w:p>
        </w:tc>
        <w:tc>
          <w:tcPr>
            <w:tcW w:w="1778" w:type="dxa"/>
          </w:tcPr>
          <w:p w:rsidR="003A4344" w:rsidRDefault="00332C4E">
            <w:pPr>
              <w:pStyle w:val="af6"/>
            </w:pPr>
            <w:r>
              <w:rPr>
                <w:rFonts w:hint="eastAsia"/>
              </w:rPr>
              <w:t>Approved by</w:t>
            </w:r>
          </w:p>
        </w:tc>
        <w:tc>
          <w:tcPr>
            <w:tcW w:w="2436" w:type="dxa"/>
          </w:tcPr>
          <w:p w:rsidR="003A4344" w:rsidRDefault="003A4344">
            <w:pPr>
              <w:pStyle w:val="af6"/>
            </w:pPr>
          </w:p>
        </w:tc>
      </w:tr>
    </w:tbl>
    <w:p w:rsidR="003A4344" w:rsidRDefault="003A4344">
      <w:pPr>
        <w:pStyle w:val="af5"/>
        <w:ind w:leftChars="150" w:left="315"/>
      </w:pPr>
    </w:p>
    <w:p w:rsidR="003A4344" w:rsidRDefault="00332C4E">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3A4344" w:rsidRDefault="00332C4E">
      <w:pPr>
        <w:pStyle w:val="af6"/>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7"/>
        <w:gridCol w:w="1491"/>
        <w:gridCol w:w="1616"/>
        <w:gridCol w:w="4453"/>
      </w:tblGrid>
      <w:tr w:rsidR="003A4344">
        <w:trPr>
          <w:trHeight w:val="568"/>
          <w:jc w:val="center"/>
        </w:trPr>
        <w:tc>
          <w:tcPr>
            <w:tcW w:w="837" w:type="dxa"/>
            <w:shd w:val="clear" w:color="000000" w:fill="E6E6E6"/>
            <w:vAlign w:val="center"/>
          </w:tcPr>
          <w:p w:rsidR="003A4344" w:rsidRDefault="00332C4E">
            <w:pPr>
              <w:pStyle w:val="af6"/>
            </w:pPr>
            <w:r>
              <w:rPr>
                <w:rFonts w:hint="eastAsia"/>
              </w:rPr>
              <w:t xml:space="preserve">Version </w:t>
            </w:r>
          </w:p>
        </w:tc>
        <w:tc>
          <w:tcPr>
            <w:tcW w:w="1491" w:type="dxa"/>
            <w:shd w:val="clear" w:color="000000" w:fill="E6E6E6"/>
            <w:vAlign w:val="center"/>
          </w:tcPr>
          <w:p w:rsidR="003A4344" w:rsidRDefault="00332C4E">
            <w:pPr>
              <w:pStyle w:val="af6"/>
            </w:pPr>
            <w:r>
              <w:rPr>
                <w:rFonts w:hint="eastAsia"/>
              </w:rPr>
              <w:t>Author/Reviewer</w:t>
            </w:r>
          </w:p>
        </w:tc>
        <w:tc>
          <w:tcPr>
            <w:tcW w:w="1616" w:type="dxa"/>
            <w:shd w:val="clear" w:color="000000" w:fill="E6E6E6"/>
            <w:vAlign w:val="center"/>
          </w:tcPr>
          <w:p w:rsidR="003A4344" w:rsidRDefault="00332C4E">
            <w:pPr>
              <w:pStyle w:val="af6"/>
            </w:pPr>
            <w:r>
              <w:rPr>
                <w:rFonts w:hint="eastAsia"/>
              </w:rPr>
              <w:t>Date</w:t>
            </w:r>
          </w:p>
        </w:tc>
        <w:tc>
          <w:tcPr>
            <w:tcW w:w="4453" w:type="dxa"/>
            <w:shd w:val="clear" w:color="000000" w:fill="E6E6E6"/>
            <w:vAlign w:val="center"/>
          </w:tcPr>
          <w:p w:rsidR="003A4344" w:rsidRDefault="00332C4E">
            <w:pPr>
              <w:pStyle w:val="af6"/>
            </w:pPr>
            <w:r>
              <w:rPr>
                <w:rFonts w:hint="eastAsia"/>
              </w:rPr>
              <w:t>Description</w:t>
            </w:r>
          </w:p>
        </w:tc>
      </w:tr>
      <w:tr w:rsidR="003A4344">
        <w:trPr>
          <w:trHeight w:val="397"/>
          <w:jc w:val="center"/>
        </w:trPr>
        <w:tc>
          <w:tcPr>
            <w:tcW w:w="837" w:type="dxa"/>
          </w:tcPr>
          <w:p w:rsidR="003A4344" w:rsidRDefault="00332C4E">
            <w:pPr>
              <w:pStyle w:val="af6"/>
            </w:pPr>
            <w:r>
              <w:rPr>
                <w:rFonts w:hint="eastAsia"/>
              </w:rPr>
              <w:t>V1.0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2011-8-21</w:t>
            </w:r>
          </w:p>
        </w:tc>
        <w:tc>
          <w:tcPr>
            <w:tcW w:w="4453" w:type="dxa"/>
          </w:tcPr>
          <w:p w:rsidR="003A4344" w:rsidRDefault="00332C4E">
            <w:pPr>
              <w:pStyle w:val="af6"/>
            </w:pPr>
            <w:r>
              <w:rPr>
                <w:rFonts w:hint="eastAsia"/>
              </w:rPr>
              <w:t>first complete draft for comment.</w:t>
            </w:r>
          </w:p>
        </w:tc>
      </w:tr>
      <w:tr w:rsidR="003A4344">
        <w:trPr>
          <w:trHeight w:val="397"/>
          <w:jc w:val="center"/>
        </w:trPr>
        <w:tc>
          <w:tcPr>
            <w:tcW w:w="837" w:type="dxa"/>
          </w:tcPr>
          <w:p w:rsidR="003A4344" w:rsidRDefault="00332C4E">
            <w:pPr>
              <w:pStyle w:val="af6"/>
            </w:pPr>
            <w:r>
              <w:rPr>
                <w:rFonts w:hint="eastAsia"/>
              </w:rPr>
              <w:t>V1.1</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2011-9-15</w:t>
            </w:r>
          </w:p>
        </w:tc>
        <w:tc>
          <w:tcPr>
            <w:tcW w:w="4453" w:type="dxa"/>
          </w:tcPr>
          <w:p w:rsidR="003A4344" w:rsidRDefault="00332C4E">
            <w:pPr>
              <w:pStyle w:val="af6"/>
            </w:pPr>
            <w:r>
              <w:rPr>
                <w:rFonts w:hint="eastAsia"/>
              </w:rPr>
              <w:t>增加了缓存机制的说明</w:t>
            </w:r>
          </w:p>
        </w:tc>
      </w:tr>
      <w:tr w:rsidR="003A4344">
        <w:trPr>
          <w:trHeight w:val="397"/>
          <w:jc w:val="center"/>
        </w:trPr>
        <w:tc>
          <w:tcPr>
            <w:tcW w:w="837" w:type="dxa"/>
          </w:tcPr>
          <w:p w:rsidR="003A4344" w:rsidRDefault="00332C4E">
            <w:pPr>
              <w:pStyle w:val="af6"/>
            </w:pPr>
            <w:r>
              <w:rPr>
                <w:rFonts w:hint="eastAsia"/>
              </w:rPr>
              <w:t>V2.0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2011-12-5</w:t>
            </w:r>
          </w:p>
        </w:tc>
        <w:tc>
          <w:tcPr>
            <w:tcW w:w="4453" w:type="dxa"/>
          </w:tcPr>
          <w:p w:rsidR="003A4344" w:rsidRDefault="003A4344">
            <w:pPr>
              <w:pStyle w:val="af6"/>
            </w:pPr>
          </w:p>
        </w:tc>
      </w:tr>
      <w:tr w:rsidR="003A4344">
        <w:trPr>
          <w:trHeight w:val="397"/>
          <w:jc w:val="center"/>
        </w:trPr>
        <w:tc>
          <w:tcPr>
            <w:tcW w:w="837" w:type="dxa"/>
          </w:tcPr>
          <w:p w:rsidR="003A4344" w:rsidRDefault="00332C4E">
            <w:pPr>
              <w:pStyle w:val="af6"/>
            </w:pPr>
            <w:r>
              <w:rPr>
                <w:rFonts w:hint="eastAsia"/>
              </w:rPr>
              <w:t>V2.5</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2012-1-5</w:t>
            </w:r>
          </w:p>
        </w:tc>
        <w:tc>
          <w:tcPr>
            <w:tcW w:w="4453" w:type="dxa"/>
          </w:tcPr>
          <w:p w:rsidR="003A4344" w:rsidRDefault="00332C4E">
            <w:pPr>
              <w:pStyle w:val="af6"/>
            </w:pPr>
            <w:r>
              <w:rPr>
                <w:rFonts w:hint="eastAsia"/>
              </w:rPr>
              <w:t>增加可视化界面部分，及案例篇</w:t>
            </w:r>
          </w:p>
        </w:tc>
      </w:tr>
      <w:tr w:rsidR="003A4344">
        <w:trPr>
          <w:trHeight w:val="397"/>
          <w:jc w:val="center"/>
        </w:trPr>
        <w:tc>
          <w:tcPr>
            <w:tcW w:w="837" w:type="dxa"/>
          </w:tcPr>
          <w:p w:rsidR="003A4344" w:rsidRDefault="00332C4E">
            <w:pPr>
              <w:pStyle w:val="af6"/>
            </w:pPr>
            <w:r>
              <w:rPr>
                <w:rFonts w:hint="eastAsia"/>
              </w:rPr>
              <w:t>V2.6</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2012-5-24</w:t>
            </w:r>
          </w:p>
        </w:tc>
        <w:tc>
          <w:tcPr>
            <w:tcW w:w="4453" w:type="dxa"/>
          </w:tcPr>
          <w:p w:rsidR="003A4344" w:rsidRDefault="00332C4E">
            <w:pPr>
              <w:pStyle w:val="af6"/>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hint="eastAsia"/>
              </w:rPr>
              <w:t>增加了</w:t>
            </w:r>
            <w:r>
              <w:rPr>
                <w:rFonts w:hint="eastAsia"/>
              </w:rPr>
              <w:t>Complex</w:t>
            </w:r>
            <w:r>
              <w:rPr>
                <w:rFonts w:hint="eastAsia"/>
              </w:rPr>
              <w:t>运算符号</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ascii="仿宋_GB2312-WinCharSetFFFF-H" w:eastAsia="仿宋_GB2312-WinCharSetFFFF-H" w:hAnsi="仿宋_GB2312-WinCharSetFFFF-H" w:hint="eastAsia"/>
                <w:sz w:val="24"/>
              </w:rPr>
              <w:t>语法中：列出所有的索引内容</w:t>
            </w:r>
          </w:p>
        </w:tc>
      </w:tr>
      <w:tr w:rsidR="003A4344">
        <w:trPr>
          <w:trHeight w:val="397"/>
          <w:jc w:val="center"/>
        </w:trPr>
        <w:tc>
          <w:tcPr>
            <w:tcW w:w="837" w:type="dxa"/>
          </w:tcPr>
          <w:p w:rsidR="003A4344" w:rsidRDefault="00332C4E">
            <w:pPr>
              <w:pStyle w:val="af6"/>
            </w:pPr>
            <w:r>
              <w:rPr>
                <w:rFonts w:hint="eastAsia"/>
              </w:rPr>
              <w:t>V2.8</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2012-6-8</w:t>
            </w:r>
          </w:p>
        </w:tc>
        <w:tc>
          <w:tcPr>
            <w:tcW w:w="4453" w:type="dxa"/>
          </w:tcPr>
          <w:p w:rsidR="003A4344" w:rsidRDefault="00332C4E">
            <w:pPr>
              <w:pStyle w:val="af6"/>
            </w:pPr>
            <w:r>
              <w:rPr>
                <w:rFonts w:ascii="仿宋_GB2312-WinCharSetFFFF-H" w:eastAsia="仿宋_GB2312-WinCharSetFFFF-H" w:hAnsi="仿宋_GB2312-WinCharSetFFFF-H" w:hint="eastAsia"/>
                <w:sz w:val="24"/>
              </w:rPr>
              <w:t>增加同义词联想功能</w:t>
            </w:r>
          </w:p>
        </w:tc>
      </w:tr>
      <w:tr w:rsidR="003A4344">
        <w:trPr>
          <w:trHeight w:val="397"/>
          <w:jc w:val="center"/>
        </w:trPr>
        <w:tc>
          <w:tcPr>
            <w:tcW w:w="837" w:type="dxa"/>
          </w:tcPr>
          <w:p w:rsidR="003A4344" w:rsidRDefault="00332C4E">
            <w:pPr>
              <w:pStyle w:val="af6"/>
            </w:pPr>
            <w:r>
              <w:rPr>
                <w:rFonts w:hint="eastAsia"/>
              </w:rPr>
              <w:t>V2.9</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2013-9-28</w:t>
            </w:r>
          </w:p>
        </w:tc>
        <w:tc>
          <w:tcPr>
            <w:tcW w:w="4453" w:type="dxa"/>
          </w:tcPr>
          <w:p w:rsidR="003A4344" w:rsidRDefault="00332C4E">
            <w:pPr>
              <w:pStyle w:val="af6"/>
            </w:pPr>
            <w:r>
              <w:rPr>
                <w:rFonts w:ascii="仿宋_GB2312-WinCharSetFFFF-H" w:eastAsia="仿宋_GB2312-WinCharSetFFFF-H" w:hAnsi="仿宋_GB2312-WinCharSetFFFF-H" w:hint="eastAsia"/>
                <w:sz w:val="24"/>
              </w:rPr>
              <w:t>增加搜索聚类、比较功能，见3.1.17-3.1.19</w:t>
            </w:r>
          </w:p>
        </w:tc>
      </w:tr>
      <w:tr w:rsidR="003A4344">
        <w:trPr>
          <w:trHeight w:val="397"/>
          <w:jc w:val="center"/>
        </w:trPr>
        <w:tc>
          <w:tcPr>
            <w:tcW w:w="837" w:type="dxa"/>
          </w:tcPr>
          <w:p w:rsidR="003A4344" w:rsidRDefault="00332C4E">
            <w:pPr>
              <w:pStyle w:val="af6"/>
            </w:pPr>
            <w:r>
              <w:rPr>
                <w:rFonts w:hint="eastAsia"/>
              </w:rPr>
              <w:t>V3.0</w:t>
            </w:r>
          </w:p>
        </w:tc>
        <w:tc>
          <w:tcPr>
            <w:tcW w:w="1491" w:type="dxa"/>
          </w:tcPr>
          <w:p w:rsidR="003A4344" w:rsidRDefault="003A4344">
            <w:pPr>
              <w:pStyle w:val="af6"/>
            </w:pPr>
          </w:p>
        </w:tc>
        <w:tc>
          <w:tcPr>
            <w:tcW w:w="1616" w:type="dxa"/>
          </w:tcPr>
          <w:p w:rsidR="003A4344" w:rsidRDefault="00332C4E">
            <w:pPr>
              <w:pStyle w:val="af6"/>
            </w:pPr>
            <w:r>
              <w:rPr>
                <w:rFonts w:hint="eastAsia"/>
              </w:rPr>
              <w:t>2015-5-31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增加了Unique去重语句</w:t>
            </w:r>
          </w:p>
        </w:tc>
      </w:tr>
      <w:tr w:rsidR="003A4344">
        <w:trPr>
          <w:trHeight w:val="397"/>
          <w:jc w:val="center"/>
        </w:trPr>
        <w:tc>
          <w:tcPr>
            <w:tcW w:w="837" w:type="dxa"/>
          </w:tcPr>
          <w:p w:rsidR="003A4344" w:rsidRDefault="00332C4E">
            <w:pPr>
              <w:pStyle w:val="af6"/>
            </w:pPr>
            <w:r>
              <w:rPr>
                <w:rFonts w:hint="eastAsia"/>
              </w:rPr>
              <w:t>V3.1</w:t>
            </w:r>
          </w:p>
        </w:tc>
        <w:tc>
          <w:tcPr>
            <w:tcW w:w="1491" w:type="dxa"/>
          </w:tcPr>
          <w:p w:rsidR="003A4344" w:rsidRDefault="003A4344">
            <w:pPr>
              <w:pStyle w:val="af6"/>
            </w:pPr>
          </w:p>
        </w:tc>
        <w:tc>
          <w:tcPr>
            <w:tcW w:w="1616" w:type="dxa"/>
          </w:tcPr>
          <w:p w:rsidR="003A4344" w:rsidRDefault="00332C4E">
            <w:pPr>
              <w:pStyle w:val="af6"/>
            </w:pPr>
            <w:r>
              <w:rPr>
                <w:rFonts w:hint="eastAsia"/>
              </w:rPr>
              <w:t>2015-6-21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增加了JZOR条件或语句</w:t>
            </w:r>
          </w:p>
        </w:tc>
      </w:tr>
      <w:tr w:rsidR="00173109">
        <w:trPr>
          <w:trHeight w:val="397"/>
          <w:jc w:val="center"/>
        </w:trPr>
        <w:tc>
          <w:tcPr>
            <w:tcW w:w="837" w:type="dxa"/>
          </w:tcPr>
          <w:p w:rsidR="00173109" w:rsidRDefault="00173109">
            <w:pPr>
              <w:pStyle w:val="af6"/>
            </w:pPr>
            <w:r>
              <w:rPr>
                <w:rFonts w:hint="eastAsia"/>
              </w:rPr>
              <w:t>V3.2</w:t>
            </w:r>
          </w:p>
        </w:tc>
        <w:tc>
          <w:tcPr>
            <w:tcW w:w="1491" w:type="dxa"/>
          </w:tcPr>
          <w:p w:rsidR="00173109" w:rsidRDefault="00173109">
            <w:pPr>
              <w:pStyle w:val="af6"/>
            </w:pPr>
          </w:p>
        </w:tc>
        <w:tc>
          <w:tcPr>
            <w:tcW w:w="1616" w:type="dxa"/>
          </w:tcPr>
          <w:p w:rsidR="00173109" w:rsidRDefault="00173109">
            <w:pPr>
              <w:pStyle w:val="af6"/>
            </w:pPr>
            <w:r>
              <w:rPr>
                <w:rFonts w:hint="eastAsia"/>
              </w:rPr>
              <w:t>2015-11-3</w:t>
            </w:r>
          </w:p>
        </w:tc>
        <w:tc>
          <w:tcPr>
            <w:tcW w:w="4453" w:type="dxa"/>
          </w:tcPr>
          <w:p w:rsidR="00173109" w:rsidRDefault="00173109">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增加了不同字段的搜索权重命令setweight </w:t>
            </w:r>
            <w:r w:rsidR="00725CBF">
              <w:rPr>
                <w:rFonts w:ascii="仿宋_GB2312-WinCharSetFFFF-H" w:eastAsia="仿宋_GB2312-WinCharSetFFFF-H" w:hAnsi="仿宋_GB2312-WinCharSetFFFF-H" w:hint="eastAsia"/>
                <w:sz w:val="24"/>
              </w:rPr>
              <w:t>,详细见3.3.1</w:t>
            </w:r>
          </w:p>
        </w:tc>
      </w:tr>
      <w:tr w:rsidR="00BB3D37">
        <w:trPr>
          <w:trHeight w:val="397"/>
          <w:jc w:val="center"/>
        </w:trPr>
        <w:tc>
          <w:tcPr>
            <w:tcW w:w="837" w:type="dxa"/>
          </w:tcPr>
          <w:p w:rsidR="00BB3D37" w:rsidRDefault="00BB3D37">
            <w:pPr>
              <w:pStyle w:val="af6"/>
            </w:pPr>
            <w:r>
              <w:rPr>
                <w:rFonts w:hint="eastAsia"/>
              </w:rPr>
              <w:t>V3.3</w:t>
            </w:r>
          </w:p>
        </w:tc>
        <w:tc>
          <w:tcPr>
            <w:tcW w:w="1491" w:type="dxa"/>
          </w:tcPr>
          <w:p w:rsidR="00BB3D37" w:rsidRDefault="00BB3D37" w:rsidP="004602DF">
            <w:pPr>
              <w:pStyle w:val="af6"/>
            </w:pPr>
          </w:p>
        </w:tc>
        <w:tc>
          <w:tcPr>
            <w:tcW w:w="1616" w:type="dxa"/>
          </w:tcPr>
          <w:p w:rsidR="00BB3D37" w:rsidRDefault="00BB3D37" w:rsidP="004602DF">
            <w:pPr>
              <w:pStyle w:val="af6"/>
            </w:pPr>
            <w:r>
              <w:rPr>
                <w:rFonts w:hint="eastAsia"/>
              </w:rPr>
              <w:t>2015-11-23</w:t>
            </w:r>
          </w:p>
        </w:tc>
        <w:tc>
          <w:tcPr>
            <w:tcW w:w="4453" w:type="dxa"/>
          </w:tcPr>
          <w:p w:rsidR="00BB3D37" w:rsidRDefault="00BB3D37" w:rsidP="00BB3D37">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增加了不同字段的搜索权重命令getweight getcontent getfields ,详细见3.3.1</w:t>
            </w:r>
          </w:p>
        </w:tc>
      </w:tr>
    </w:tbl>
    <w:p w:rsidR="003A4344" w:rsidRDefault="003A4344">
      <w:pPr>
        <w:tabs>
          <w:tab w:val="right" w:leader="dot" w:pos="8400"/>
        </w:tabs>
        <w:ind w:leftChars="150" w:left="315"/>
        <w:rPr>
          <w:b/>
          <w:sz w:val="32"/>
        </w:rPr>
      </w:pPr>
    </w:p>
    <w:p w:rsidR="003A4344" w:rsidRDefault="00332C4E">
      <w:pPr>
        <w:jc w:val="center"/>
        <w:rPr>
          <w:rFonts w:ascii="黑体" w:eastAsia="黑体"/>
          <w:sz w:val="44"/>
          <w:szCs w:val="44"/>
        </w:rPr>
      </w:pPr>
      <w:r>
        <w:rPr>
          <w:b/>
          <w:sz w:val="32"/>
        </w:rPr>
        <w:br w:type="page"/>
      </w:r>
    </w:p>
    <w:p w:rsidR="003A4344" w:rsidRDefault="00332C4E">
      <w:pPr>
        <w:pStyle w:val="1"/>
        <w:spacing w:before="0" w:after="0" w:line="240" w:lineRule="auto"/>
        <w:jc w:val="center"/>
        <w:rPr>
          <w:b w:val="0"/>
          <w:sz w:val="32"/>
          <w:szCs w:val="32"/>
        </w:rPr>
      </w:pPr>
      <w:bookmarkStart w:id="1" w:name="_Toc422682803"/>
      <w:r>
        <w:rPr>
          <w:rFonts w:hint="eastAsia"/>
          <w:b w:val="0"/>
          <w:sz w:val="32"/>
          <w:szCs w:val="32"/>
        </w:rPr>
        <w:lastRenderedPageBreak/>
        <w:t>目录</w:t>
      </w:r>
      <w:bookmarkEnd w:id="1"/>
    </w:p>
    <w:p w:rsidR="003A4344" w:rsidRDefault="00D23923">
      <w:pPr>
        <w:pStyle w:val="10"/>
        <w:tabs>
          <w:tab w:val="right" w:leader="dot" w:pos="8296"/>
        </w:tabs>
        <w:rPr>
          <w:rFonts w:ascii="Calibri" w:hAnsi="Calibri" w:cs="黑体"/>
          <w:szCs w:val="22"/>
        </w:rPr>
      </w:pPr>
      <w:r>
        <w:rPr>
          <w:sz w:val="24"/>
        </w:rPr>
        <w:fldChar w:fldCharType="begin"/>
      </w:r>
      <w:r w:rsidR="00332C4E">
        <w:rPr>
          <w:rFonts w:hint="eastAsia"/>
          <w:sz w:val="24"/>
        </w:rPr>
        <w:instrText>TOC \o "1-3" \h \z \u</w:instrText>
      </w:r>
      <w:r>
        <w:rPr>
          <w:sz w:val="24"/>
        </w:rPr>
        <w:fldChar w:fldCharType="separate"/>
      </w:r>
      <w:hyperlink w:anchor="_Toc422682802" w:history="1">
        <w:r w:rsidR="00332C4E">
          <w:rPr>
            <w:rStyle w:val="af4"/>
            <w:rFonts w:ascii="Arial" w:eastAsia="黑体" w:hAnsi="Arial" w:cs="Arial"/>
          </w:rPr>
          <w:t>JZSearch</w:t>
        </w:r>
        <w:r w:rsidR="00332C4E">
          <w:rPr>
            <w:rStyle w:val="af4"/>
            <w:rFonts w:ascii="Arial" w:eastAsia="黑体" w:hAnsi="Arial" w:cs="Arial" w:hint="eastAsia"/>
          </w:rPr>
          <w:t>精准搜索引擎技术白皮书</w:t>
        </w:r>
        <w:r w:rsidR="00332C4E">
          <w:tab/>
        </w:r>
        <w:r>
          <w:fldChar w:fldCharType="begin"/>
        </w:r>
        <w:r w:rsidR="00332C4E">
          <w:instrText xml:space="preserve"> PAGEREF _Toc422682802 \h </w:instrText>
        </w:r>
        <w:r>
          <w:fldChar w:fldCharType="separate"/>
        </w:r>
        <w:r w:rsidR="00EA7026">
          <w:rPr>
            <w:noProof/>
          </w:rPr>
          <w:t>1</w:t>
        </w:r>
        <w:r>
          <w:fldChar w:fldCharType="end"/>
        </w:r>
      </w:hyperlink>
    </w:p>
    <w:p w:rsidR="003A4344" w:rsidRDefault="00F7715C">
      <w:pPr>
        <w:pStyle w:val="10"/>
        <w:tabs>
          <w:tab w:val="right" w:leader="dot" w:pos="8296"/>
        </w:tabs>
        <w:rPr>
          <w:rFonts w:ascii="Calibri" w:hAnsi="Calibri" w:cs="黑体"/>
          <w:szCs w:val="22"/>
        </w:rPr>
      </w:pPr>
      <w:hyperlink w:anchor="_Toc422682803" w:history="1">
        <w:r w:rsidR="00332C4E">
          <w:rPr>
            <w:rStyle w:val="af4"/>
            <w:rFonts w:hint="eastAsia"/>
          </w:rPr>
          <w:t>目录</w:t>
        </w:r>
        <w:r w:rsidR="00332C4E">
          <w:tab/>
        </w:r>
        <w:r w:rsidR="00D23923">
          <w:fldChar w:fldCharType="begin"/>
        </w:r>
        <w:r w:rsidR="00332C4E">
          <w:instrText xml:space="preserve"> PAGEREF _Toc422682803 \h </w:instrText>
        </w:r>
        <w:r w:rsidR="00D23923">
          <w:fldChar w:fldCharType="separate"/>
        </w:r>
        <w:r w:rsidR="00EA7026">
          <w:rPr>
            <w:noProof/>
          </w:rPr>
          <w:t>3</w:t>
        </w:r>
        <w:r w:rsidR="00D23923">
          <w:fldChar w:fldCharType="end"/>
        </w:r>
      </w:hyperlink>
    </w:p>
    <w:p w:rsidR="003A4344" w:rsidRDefault="00F7715C">
      <w:pPr>
        <w:pStyle w:val="10"/>
        <w:tabs>
          <w:tab w:val="right" w:leader="dot" w:pos="8296"/>
        </w:tabs>
        <w:rPr>
          <w:rFonts w:ascii="Calibri" w:hAnsi="Calibri" w:cs="黑体"/>
          <w:szCs w:val="22"/>
        </w:rPr>
      </w:pPr>
      <w:hyperlink w:anchor="_Toc422682804" w:history="1">
        <w:r w:rsidR="00332C4E">
          <w:rPr>
            <w:rStyle w:val="af4"/>
            <w:rFonts w:eastAsia="黑体" w:hint="eastAsia"/>
          </w:rPr>
          <w:t>一、</w:t>
        </w:r>
        <w:r w:rsidR="00332C4E">
          <w:rPr>
            <w:rStyle w:val="af4"/>
            <w:rFonts w:eastAsia="黑体" w:hint="eastAsia"/>
          </w:rPr>
          <w:t xml:space="preserve"> </w:t>
        </w:r>
        <w:r w:rsidR="00332C4E">
          <w:rPr>
            <w:rStyle w:val="af4"/>
            <w:rFonts w:eastAsia="黑体" w:hint="eastAsia"/>
          </w:rPr>
          <w:t>入门篇：了解基本知识</w:t>
        </w:r>
        <w:r w:rsidR="00332C4E">
          <w:tab/>
        </w:r>
        <w:r w:rsidR="00D23923">
          <w:fldChar w:fldCharType="begin"/>
        </w:r>
        <w:r w:rsidR="00332C4E">
          <w:instrText xml:space="preserve"> PAGEREF _Toc422682804 \h </w:instrText>
        </w:r>
        <w:r w:rsidR="00D23923">
          <w:fldChar w:fldCharType="separate"/>
        </w:r>
        <w:r w:rsidR="00EA7026">
          <w:rPr>
            <w:noProof/>
          </w:rPr>
          <w:t>6</w:t>
        </w:r>
        <w:r w:rsidR="00D23923">
          <w:fldChar w:fldCharType="end"/>
        </w:r>
      </w:hyperlink>
    </w:p>
    <w:p w:rsidR="003A4344" w:rsidRDefault="00F7715C">
      <w:pPr>
        <w:pStyle w:val="22"/>
        <w:tabs>
          <w:tab w:val="right" w:leader="dot" w:pos="8296"/>
        </w:tabs>
        <w:rPr>
          <w:rFonts w:ascii="Calibri" w:hAnsi="Calibri" w:cs="黑体"/>
          <w:szCs w:val="22"/>
        </w:rPr>
      </w:pPr>
      <w:hyperlink w:anchor="_Toc422682805" w:history="1">
        <w:r w:rsidR="00332C4E">
          <w:rPr>
            <w:rStyle w:val="af4"/>
          </w:rPr>
          <w:t>1.1</w:t>
        </w:r>
        <w:r w:rsidR="00332C4E">
          <w:rPr>
            <w:rStyle w:val="af4"/>
            <w:rFonts w:hint="eastAsia"/>
          </w:rPr>
          <w:t>、</w:t>
        </w:r>
        <w:r w:rsidR="00332C4E">
          <w:rPr>
            <w:rStyle w:val="af4"/>
          </w:rPr>
          <w:t>JZSearch</w:t>
        </w:r>
        <w:r w:rsidR="00332C4E">
          <w:rPr>
            <w:rStyle w:val="af4"/>
            <w:rFonts w:hint="eastAsia"/>
          </w:rPr>
          <w:t>精准搜索引擎介绍</w:t>
        </w:r>
        <w:r w:rsidR="00332C4E">
          <w:tab/>
        </w:r>
        <w:r w:rsidR="00D23923">
          <w:fldChar w:fldCharType="begin"/>
        </w:r>
        <w:r w:rsidR="00332C4E">
          <w:instrText xml:space="preserve"> PAGEREF _Toc422682805 \h </w:instrText>
        </w:r>
        <w:r w:rsidR="00D23923">
          <w:fldChar w:fldCharType="separate"/>
        </w:r>
        <w:r w:rsidR="00EA7026">
          <w:rPr>
            <w:noProof/>
          </w:rPr>
          <w:t>6</w:t>
        </w:r>
        <w:r w:rsidR="00D23923">
          <w:fldChar w:fldCharType="end"/>
        </w:r>
      </w:hyperlink>
    </w:p>
    <w:p w:rsidR="003A4344" w:rsidRDefault="00F7715C">
      <w:pPr>
        <w:pStyle w:val="22"/>
        <w:tabs>
          <w:tab w:val="right" w:leader="dot" w:pos="8296"/>
        </w:tabs>
        <w:rPr>
          <w:rFonts w:ascii="Calibri" w:hAnsi="Calibri" w:cs="黑体"/>
          <w:szCs w:val="22"/>
        </w:rPr>
      </w:pPr>
      <w:hyperlink w:anchor="_Toc422682806" w:history="1">
        <w:r w:rsidR="00332C4E">
          <w:rPr>
            <w:rStyle w:val="af4"/>
          </w:rPr>
          <w:t>1.2</w:t>
        </w:r>
        <w:r w:rsidR="00332C4E">
          <w:rPr>
            <w:rStyle w:val="af4"/>
            <w:rFonts w:hint="eastAsia"/>
          </w:rPr>
          <w:t>、</w:t>
        </w:r>
        <w:r w:rsidR="00332C4E">
          <w:rPr>
            <w:rStyle w:val="af4"/>
          </w:rPr>
          <w:t>JZSearch</w:t>
        </w:r>
        <w:r w:rsidR="00332C4E">
          <w:rPr>
            <w:rStyle w:val="af4"/>
            <w:rFonts w:hint="eastAsia"/>
          </w:rPr>
          <w:t>精准搜索引擎的优势与特色</w:t>
        </w:r>
        <w:r w:rsidR="00332C4E">
          <w:tab/>
        </w:r>
        <w:r w:rsidR="00D23923">
          <w:fldChar w:fldCharType="begin"/>
        </w:r>
        <w:r w:rsidR="00332C4E">
          <w:instrText xml:space="preserve"> PAGEREF _Toc422682806 \h </w:instrText>
        </w:r>
        <w:r w:rsidR="00D23923">
          <w:fldChar w:fldCharType="separate"/>
        </w:r>
        <w:r w:rsidR="00EA7026">
          <w:rPr>
            <w:noProof/>
          </w:rPr>
          <w:t>9</w:t>
        </w:r>
        <w:r w:rsidR="00D23923">
          <w:fldChar w:fldCharType="end"/>
        </w:r>
      </w:hyperlink>
    </w:p>
    <w:p w:rsidR="003A4344" w:rsidRDefault="00F7715C">
      <w:pPr>
        <w:pStyle w:val="22"/>
        <w:tabs>
          <w:tab w:val="right" w:leader="dot" w:pos="8296"/>
        </w:tabs>
        <w:rPr>
          <w:rFonts w:ascii="Calibri" w:hAnsi="Calibri" w:cs="黑体"/>
          <w:szCs w:val="22"/>
        </w:rPr>
      </w:pPr>
      <w:hyperlink w:anchor="_Toc422682807" w:history="1">
        <w:r w:rsidR="00332C4E">
          <w:rPr>
            <w:rStyle w:val="af4"/>
          </w:rPr>
          <w:t>1.3</w:t>
        </w:r>
        <w:r w:rsidR="00332C4E">
          <w:rPr>
            <w:rStyle w:val="af4"/>
            <w:rFonts w:hint="eastAsia"/>
          </w:rPr>
          <w:t>、</w:t>
        </w:r>
        <w:r w:rsidR="00332C4E">
          <w:rPr>
            <w:rStyle w:val="af4"/>
          </w:rPr>
          <w:t>JZSearch</w:t>
        </w:r>
        <w:r w:rsidR="00332C4E">
          <w:rPr>
            <w:rStyle w:val="af4"/>
            <w:rFonts w:hint="eastAsia"/>
          </w:rPr>
          <w:t>精准搜索引擎性能测试</w:t>
        </w:r>
        <w:r w:rsidR="00332C4E">
          <w:tab/>
        </w:r>
        <w:r w:rsidR="00D23923">
          <w:fldChar w:fldCharType="begin"/>
        </w:r>
        <w:r w:rsidR="00332C4E">
          <w:instrText xml:space="preserve"> PAGEREF _Toc422682807 \h </w:instrText>
        </w:r>
        <w:r w:rsidR="00D23923">
          <w:fldChar w:fldCharType="separate"/>
        </w:r>
        <w:r w:rsidR="00EA7026">
          <w:rPr>
            <w:noProof/>
          </w:rPr>
          <w:t>12</w:t>
        </w:r>
        <w:r w:rsidR="00D23923">
          <w:fldChar w:fldCharType="end"/>
        </w:r>
      </w:hyperlink>
    </w:p>
    <w:p w:rsidR="003A4344" w:rsidRDefault="00F7715C">
      <w:pPr>
        <w:pStyle w:val="22"/>
        <w:tabs>
          <w:tab w:val="right" w:leader="dot" w:pos="8296"/>
        </w:tabs>
        <w:rPr>
          <w:rFonts w:ascii="Calibri" w:hAnsi="Calibri" w:cs="黑体"/>
          <w:szCs w:val="22"/>
        </w:rPr>
      </w:pPr>
      <w:hyperlink w:anchor="_Toc422682808" w:history="1">
        <w:r w:rsidR="00332C4E">
          <w:rPr>
            <w:rStyle w:val="af4"/>
          </w:rPr>
          <w:t>1.4</w:t>
        </w:r>
        <w:r w:rsidR="00332C4E">
          <w:rPr>
            <w:rStyle w:val="af4"/>
            <w:rFonts w:hint="eastAsia"/>
          </w:rPr>
          <w:t>、字段类型定义</w:t>
        </w:r>
        <w:r w:rsidR="00332C4E">
          <w:tab/>
        </w:r>
        <w:r w:rsidR="00D23923">
          <w:fldChar w:fldCharType="begin"/>
        </w:r>
        <w:r w:rsidR="00332C4E">
          <w:instrText xml:space="preserve"> PAGEREF _Toc422682808 \h </w:instrText>
        </w:r>
        <w:r w:rsidR="00D23923">
          <w:fldChar w:fldCharType="separate"/>
        </w:r>
        <w:r w:rsidR="00EA7026">
          <w:rPr>
            <w:noProof/>
          </w:rPr>
          <w:t>12</w:t>
        </w:r>
        <w:r w:rsidR="00D23923">
          <w:fldChar w:fldCharType="end"/>
        </w:r>
      </w:hyperlink>
    </w:p>
    <w:p w:rsidR="003A4344" w:rsidRDefault="00F7715C">
      <w:pPr>
        <w:pStyle w:val="22"/>
        <w:tabs>
          <w:tab w:val="right" w:leader="dot" w:pos="8296"/>
        </w:tabs>
        <w:rPr>
          <w:rFonts w:ascii="Calibri" w:hAnsi="Calibri" w:cs="黑体"/>
          <w:szCs w:val="22"/>
        </w:rPr>
      </w:pPr>
      <w:hyperlink w:anchor="_Toc422682809" w:history="1">
        <w:r w:rsidR="00332C4E">
          <w:rPr>
            <w:rStyle w:val="af4"/>
          </w:rPr>
          <w:t>1.5</w:t>
        </w:r>
        <w:r w:rsidR="00332C4E">
          <w:rPr>
            <w:rStyle w:val="af4"/>
            <w:rFonts w:hint="eastAsia"/>
          </w:rPr>
          <w:t>、精准搜索排序策略</w:t>
        </w:r>
        <w:r w:rsidR="00332C4E">
          <w:tab/>
        </w:r>
        <w:r w:rsidR="00D23923">
          <w:fldChar w:fldCharType="begin"/>
        </w:r>
        <w:r w:rsidR="00332C4E">
          <w:instrText xml:space="preserve"> PAGEREF _Toc422682809 \h </w:instrText>
        </w:r>
        <w:r w:rsidR="00D23923">
          <w:fldChar w:fldCharType="separate"/>
        </w:r>
        <w:r w:rsidR="00EA7026">
          <w:rPr>
            <w:noProof/>
          </w:rPr>
          <w:t>14</w:t>
        </w:r>
        <w:r w:rsidR="00D23923">
          <w:fldChar w:fldCharType="end"/>
        </w:r>
      </w:hyperlink>
    </w:p>
    <w:p w:rsidR="003A4344" w:rsidRDefault="00F7715C">
      <w:pPr>
        <w:pStyle w:val="22"/>
        <w:tabs>
          <w:tab w:val="right" w:leader="dot" w:pos="8296"/>
        </w:tabs>
        <w:rPr>
          <w:rFonts w:ascii="Calibri" w:hAnsi="Calibri" w:cs="黑体"/>
          <w:szCs w:val="22"/>
        </w:rPr>
      </w:pPr>
      <w:hyperlink w:anchor="_Toc422682810" w:history="1">
        <w:r w:rsidR="00332C4E">
          <w:rPr>
            <w:rStyle w:val="af4"/>
          </w:rPr>
          <w:t>1.6</w:t>
        </w:r>
        <w:r w:rsidR="00332C4E">
          <w:rPr>
            <w:rStyle w:val="af4"/>
            <w:rFonts w:hint="eastAsia"/>
          </w:rPr>
          <w:t>、支持的字符编码</w:t>
        </w:r>
        <w:r w:rsidR="00332C4E">
          <w:tab/>
        </w:r>
        <w:r w:rsidR="00D23923">
          <w:fldChar w:fldCharType="begin"/>
        </w:r>
        <w:r w:rsidR="00332C4E">
          <w:instrText xml:space="preserve"> PAGEREF _Toc422682810 \h </w:instrText>
        </w:r>
        <w:r w:rsidR="00D23923">
          <w:fldChar w:fldCharType="separate"/>
        </w:r>
        <w:r w:rsidR="00EA7026">
          <w:rPr>
            <w:noProof/>
          </w:rPr>
          <w:t>14</w:t>
        </w:r>
        <w:r w:rsidR="00D23923">
          <w:fldChar w:fldCharType="end"/>
        </w:r>
      </w:hyperlink>
    </w:p>
    <w:p w:rsidR="003A4344" w:rsidRDefault="00F7715C">
      <w:pPr>
        <w:pStyle w:val="10"/>
        <w:tabs>
          <w:tab w:val="right" w:leader="dot" w:pos="8296"/>
        </w:tabs>
        <w:rPr>
          <w:rFonts w:ascii="Calibri" w:hAnsi="Calibri" w:cs="黑体"/>
          <w:szCs w:val="22"/>
        </w:rPr>
      </w:pPr>
      <w:hyperlink w:anchor="_Toc422682811" w:history="1">
        <w:r w:rsidR="00332C4E">
          <w:rPr>
            <w:rStyle w:val="af4"/>
            <w:rFonts w:eastAsia="黑体" w:hint="eastAsia"/>
          </w:rPr>
          <w:t>二、</w:t>
        </w:r>
        <w:r w:rsidR="00332C4E">
          <w:rPr>
            <w:rStyle w:val="af4"/>
            <w:rFonts w:eastAsia="黑体" w:hint="eastAsia"/>
          </w:rPr>
          <w:t xml:space="preserve"> </w:t>
        </w:r>
        <w:r w:rsidR="00332C4E">
          <w:rPr>
            <w:rStyle w:val="af4"/>
            <w:rFonts w:eastAsia="黑体" w:hint="eastAsia"/>
          </w:rPr>
          <w:t>通用篇：五步配置搭建搜索服务</w:t>
        </w:r>
        <w:r w:rsidR="00332C4E">
          <w:tab/>
        </w:r>
        <w:r w:rsidR="00D23923">
          <w:fldChar w:fldCharType="begin"/>
        </w:r>
        <w:r w:rsidR="00332C4E">
          <w:instrText xml:space="preserve"> PAGEREF _Toc422682811 \h </w:instrText>
        </w:r>
        <w:r w:rsidR="00D23923">
          <w:fldChar w:fldCharType="separate"/>
        </w:r>
        <w:r w:rsidR="00EA7026">
          <w:rPr>
            <w:noProof/>
          </w:rPr>
          <w:t>14</w:t>
        </w:r>
        <w:r w:rsidR="00D23923">
          <w:fldChar w:fldCharType="end"/>
        </w:r>
      </w:hyperlink>
    </w:p>
    <w:p w:rsidR="003A4344" w:rsidRDefault="00F7715C">
      <w:pPr>
        <w:pStyle w:val="22"/>
        <w:tabs>
          <w:tab w:val="right" w:leader="dot" w:pos="8296"/>
        </w:tabs>
        <w:rPr>
          <w:rFonts w:ascii="Calibri" w:hAnsi="Calibri" w:cs="黑体"/>
          <w:szCs w:val="22"/>
        </w:rPr>
      </w:pPr>
      <w:hyperlink w:anchor="_Toc422682812" w:history="1">
        <w:r w:rsidR="00332C4E">
          <w:rPr>
            <w:rStyle w:val="af4"/>
          </w:rPr>
          <w:t>2.1</w:t>
        </w:r>
        <w:r w:rsidR="00332C4E">
          <w:rPr>
            <w:rStyle w:val="af4"/>
            <w:rFonts w:hint="eastAsia"/>
          </w:rPr>
          <w:t>、采用可视化界面配置（适用于</w:t>
        </w:r>
        <w:r w:rsidR="00332C4E">
          <w:rPr>
            <w:rStyle w:val="af4"/>
          </w:rPr>
          <w:t>Windows,</w:t>
        </w:r>
        <w:r w:rsidR="00332C4E">
          <w:rPr>
            <w:rStyle w:val="af4"/>
            <w:rFonts w:hint="eastAsia"/>
          </w:rPr>
          <w:t>安装包比较大，需要可另外索取下载）</w:t>
        </w:r>
        <w:r w:rsidR="00332C4E">
          <w:tab/>
        </w:r>
        <w:r w:rsidR="00D23923">
          <w:fldChar w:fldCharType="begin"/>
        </w:r>
        <w:r w:rsidR="00332C4E">
          <w:instrText xml:space="preserve"> PAGEREF _Toc422682812 \h </w:instrText>
        </w:r>
        <w:r w:rsidR="00D23923">
          <w:fldChar w:fldCharType="separate"/>
        </w:r>
        <w:r w:rsidR="00EA7026">
          <w:rPr>
            <w:noProof/>
          </w:rPr>
          <w:t>15</w:t>
        </w:r>
        <w:r w:rsidR="00D23923">
          <w:fldChar w:fldCharType="end"/>
        </w:r>
      </w:hyperlink>
    </w:p>
    <w:p w:rsidR="003A4344" w:rsidRDefault="00F7715C">
      <w:pPr>
        <w:pStyle w:val="31"/>
        <w:tabs>
          <w:tab w:val="right" w:leader="dot" w:pos="8296"/>
        </w:tabs>
        <w:rPr>
          <w:rFonts w:ascii="Calibri" w:hAnsi="Calibri" w:cs="黑体"/>
          <w:szCs w:val="22"/>
        </w:rPr>
      </w:pPr>
      <w:hyperlink w:anchor="_Toc422682813" w:history="1">
        <w:r w:rsidR="00332C4E">
          <w:rPr>
            <w:rStyle w:val="af4"/>
          </w:rPr>
          <w:t>2.1.1</w:t>
        </w:r>
        <w:r w:rsidR="00332C4E">
          <w:rPr>
            <w:rStyle w:val="af4"/>
            <w:rFonts w:hint="eastAsia"/>
          </w:rPr>
          <w:t>、运行</w:t>
        </w:r>
        <w:r w:rsidR="00332C4E">
          <w:rPr>
            <w:rStyle w:val="af4"/>
          </w:rPr>
          <w:t>star.Bat</w:t>
        </w:r>
        <w:r w:rsidR="00332C4E">
          <w:rPr>
            <w:rStyle w:val="af4"/>
            <w:rFonts w:hint="eastAsia"/>
          </w:rPr>
          <w:t>出现初始界面，配置数据库信息</w:t>
        </w:r>
        <w:r w:rsidR="00332C4E">
          <w:tab/>
        </w:r>
        <w:r w:rsidR="00D23923">
          <w:fldChar w:fldCharType="begin"/>
        </w:r>
        <w:r w:rsidR="00332C4E">
          <w:instrText xml:space="preserve"> PAGEREF _Toc422682813 \h </w:instrText>
        </w:r>
        <w:r w:rsidR="00D23923">
          <w:fldChar w:fldCharType="separate"/>
        </w:r>
        <w:r w:rsidR="00EA7026">
          <w:rPr>
            <w:noProof/>
          </w:rPr>
          <w:t>15</w:t>
        </w:r>
        <w:r w:rsidR="00D23923">
          <w:fldChar w:fldCharType="end"/>
        </w:r>
      </w:hyperlink>
    </w:p>
    <w:p w:rsidR="003A4344" w:rsidRDefault="00F7715C">
      <w:pPr>
        <w:pStyle w:val="31"/>
        <w:tabs>
          <w:tab w:val="right" w:leader="dot" w:pos="8296"/>
        </w:tabs>
        <w:rPr>
          <w:rFonts w:ascii="Calibri" w:hAnsi="Calibri" w:cs="黑体"/>
          <w:szCs w:val="22"/>
        </w:rPr>
      </w:pPr>
      <w:hyperlink w:anchor="_Toc422682814" w:history="1">
        <w:r w:rsidR="00332C4E">
          <w:rPr>
            <w:rStyle w:val="af4"/>
          </w:rPr>
          <w:t>2.1.2</w:t>
        </w:r>
        <w:r w:rsidR="00332C4E">
          <w:rPr>
            <w:rStyle w:val="af4"/>
            <w:rFonts w:hint="eastAsia"/>
          </w:rPr>
          <w:t>、选择要建立索引的表，点击“执行”、“创建索引”</w:t>
        </w:r>
        <w:r w:rsidR="00332C4E">
          <w:tab/>
        </w:r>
        <w:r w:rsidR="00D23923">
          <w:fldChar w:fldCharType="begin"/>
        </w:r>
        <w:r w:rsidR="00332C4E">
          <w:instrText xml:space="preserve"> PAGEREF _Toc422682814 \h </w:instrText>
        </w:r>
        <w:r w:rsidR="00D23923">
          <w:fldChar w:fldCharType="separate"/>
        </w:r>
        <w:r w:rsidR="00EA7026">
          <w:rPr>
            <w:noProof/>
          </w:rPr>
          <w:t>16</w:t>
        </w:r>
        <w:r w:rsidR="00D23923">
          <w:fldChar w:fldCharType="end"/>
        </w:r>
      </w:hyperlink>
    </w:p>
    <w:p w:rsidR="003A4344" w:rsidRDefault="00F7715C">
      <w:pPr>
        <w:pStyle w:val="31"/>
        <w:tabs>
          <w:tab w:val="right" w:leader="dot" w:pos="8296"/>
        </w:tabs>
        <w:rPr>
          <w:rFonts w:ascii="Calibri" w:hAnsi="Calibri" w:cs="黑体"/>
          <w:szCs w:val="22"/>
        </w:rPr>
      </w:pPr>
      <w:hyperlink w:anchor="_Toc422682815" w:history="1">
        <w:r w:rsidR="00332C4E">
          <w:rPr>
            <w:rStyle w:val="af4"/>
          </w:rPr>
          <w:t>2.1.3</w:t>
        </w:r>
        <w:r w:rsidR="00332C4E">
          <w:rPr>
            <w:rStyle w:val="af4"/>
            <w:rFonts w:hint="eastAsia"/>
          </w:rPr>
          <w:t>、弹出如下界面：配置好字段信息</w:t>
        </w:r>
        <w:r w:rsidR="00332C4E">
          <w:rPr>
            <w:rStyle w:val="af4"/>
          </w:rPr>
          <w:t>:</w:t>
        </w:r>
        <w:r w:rsidR="00332C4E">
          <w:rPr>
            <w:rStyle w:val="af4"/>
            <w:rFonts w:hint="eastAsia"/>
          </w:rPr>
          <w:t>点“创建索引文件”</w:t>
        </w:r>
        <w:r w:rsidR="00332C4E">
          <w:tab/>
        </w:r>
        <w:r w:rsidR="00D23923">
          <w:fldChar w:fldCharType="begin"/>
        </w:r>
        <w:r w:rsidR="00332C4E">
          <w:instrText xml:space="preserve"> PAGEREF _Toc422682815 \h </w:instrText>
        </w:r>
        <w:r w:rsidR="00D23923">
          <w:fldChar w:fldCharType="separate"/>
        </w:r>
        <w:r w:rsidR="00EA7026">
          <w:rPr>
            <w:noProof/>
          </w:rPr>
          <w:t>16</w:t>
        </w:r>
        <w:r w:rsidR="00D23923">
          <w:fldChar w:fldCharType="end"/>
        </w:r>
      </w:hyperlink>
    </w:p>
    <w:p w:rsidR="003A4344" w:rsidRDefault="00F7715C">
      <w:pPr>
        <w:pStyle w:val="31"/>
        <w:tabs>
          <w:tab w:val="right" w:leader="dot" w:pos="8296"/>
        </w:tabs>
        <w:rPr>
          <w:rFonts w:ascii="Calibri" w:hAnsi="Calibri" w:cs="黑体"/>
          <w:szCs w:val="22"/>
        </w:rPr>
      </w:pPr>
      <w:hyperlink w:anchor="_Toc422682816" w:history="1">
        <w:r w:rsidR="00332C4E">
          <w:rPr>
            <w:rStyle w:val="af4"/>
          </w:rPr>
          <w:t>2.1.4:</w:t>
        </w:r>
        <w:r w:rsidR="00332C4E">
          <w:rPr>
            <w:rStyle w:val="af4"/>
            <w:rFonts w:hint="eastAsia"/>
          </w:rPr>
          <w:t>选择索引服务，然后选择项目，点击建立索引：</w:t>
        </w:r>
        <w:r w:rsidR="00332C4E">
          <w:tab/>
        </w:r>
        <w:r w:rsidR="00D23923">
          <w:fldChar w:fldCharType="begin"/>
        </w:r>
        <w:r w:rsidR="00332C4E">
          <w:instrText xml:space="preserve"> PAGEREF _Toc422682816 \h </w:instrText>
        </w:r>
        <w:r w:rsidR="00D23923">
          <w:fldChar w:fldCharType="separate"/>
        </w:r>
        <w:r w:rsidR="00EA7026">
          <w:rPr>
            <w:noProof/>
          </w:rPr>
          <w:t>17</w:t>
        </w:r>
        <w:r w:rsidR="00D23923">
          <w:fldChar w:fldCharType="end"/>
        </w:r>
      </w:hyperlink>
    </w:p>
    <w:p w:rsidR="003A4344" w:rsidRDefault="00F7715C">
      <w:pPr>
        <w:pStyle w:val="31"/>
        <w:tabs>
          <w:tab w:val="right" w:leader="dot" w:pos="8296"/>
        </w:tabs>
        <w:rPr>
          <w:rFonts w:ascii="Calibri" w:hAnsi="Calibri" w:cs="黑体"/>
          <w:szCs w:val="22"/>
        </w:rPr>
      </w:pPr>
      <w:hyperlink w:anchor="_Toc422682817" w:history="1">
        <w:r w:rsidR="00332C4E">
          <w:rPr>
            <w:rStyle w:val="af4"/>
          </w:rPr>
          <w:t>2.1.5</w:t>
        </w:r>
        <w:r w:rsidR="00332C4E">
          <w:rPr>
            <w:rStyle w:val="af4"/>
            <w:rFonts w:hint="eastAsia"/>
          </w:rPr>
          <w:t>：索引建立成功之后，即可开启索引服务，测试索引：</w:t>
        </w:r>
        <w:r w:rsidR="00332C4E">
          <w:tab/>
        </w:r>
        <w:r w:rsidR="00D23923">
          <w:fldChar w:fldCharType="begin"/>
        </w:r>
        <w:r w:rsidR="00332C4E">
          <w:instrText xml:space="preserve"> PAGEREF _Toc422682817 \h </w:instrText>
        </w:r>
        <w:r w:rsidR="00D23923">
          <w:fldChar w:fldCharType="separate"/>
        </w:r>
        <w:r w:rsidR="00EA7026">
          <w:rPr>
            <w:noProof/>
          </w:rPr>
          <w:t>18</w:t>
        </w:r>
        <w:r w:rsidR="00D23923">
          <w:fldChar w:fldCharType="end"/>
        </w:r>
      </w:hyperlink>
    </w:p>
    <w:p w:rsidR="003A4344" w:rsidRDefault="00F7715C">
      <w:pPr>
        <w:pStyle w:val="22"/>
        <w:tabs>
          <w:tab w:val="right" w:leader="dot" w:pos="8296"/>
        </w:tabs>
        <w:rPr>
          <w:rFonts w:ascii="Calibri" w:hAnsi="Calibri" w:cs="黑体"/>
          <w:szCs w:val="22"/>
        </w:rPr>
      </w:pPr>
      <w:hyperlink w:anchor="_Toc422682818" w:history="1">
        <w:r w:rsidR="00332C4E">
          <w:rPr>
            <w:rStyle w:val="af4"/>
          </w:rPr>
          <w:t>2.2</w:t>
        </w:r>
        <w:r w:rsidR="00332C4E">
          <w:rPr>
            <w:rStyle w:val="af4"/>
            <w:rFonts w:hint="eastAsia"/>
          </w:rPr>
          <w:t>、采用手工配置（适用于各种操作系统）</w:t>
        </w:r>
        <w:r w:rsidR="00332C4E">
          <w:tab/>
        </w:r>
        <w:r w:rsidR="00D23923">
          <w:fldChar w:fldCharType="begin"/>
        </w:r>
        <w:r w:rsidR="00332C4E">
          <w:instrText xml:space="preserve"> PAGEREF _Toc422682818 \h </w:instrText>
        </w:r>
        <w:r w:rsidR="00D23923">
          <w:fldChar w:fldCharType="separate"/>
        </w:r>
        <w:r w:rsidR="00EA7026">
          <w:rPr>
            <w:noProof/>
          </w:rPr>
          <w:t>19</w:t>
        </w:r>
        <w:r w:rsidR="00D23923">
          <w:fldChar w:fldCharType="end"/>
        </w:r>
      </w:hyperlink>
    </w:p>
    <w:p w:rsidR="003A4344" w:rsidRDefault="00F7715C">
      <w:pPr>
        <w:pStyle w:val="31"/>
        <w:tabs>
          <w:tab w:val="right" w:leader="dot" w:pos="8296"/>
        </w:tabs>
        <w:rPr>
          <w:rFonts w:ascii="Calibri" w:hAnsi="Calibri" w:cs="黑体"/>
          <w:szCs w:val="22"/>
        </w:rPr>
      </w:pPr>
      <w:hyperlink w:anchor="_Toc422682819" w:history="1">
        <w:r w:rsidR="00332C4E">
          <w:rPr>
            <w:rStyle w:val="af4"/>
          </w:rPr>
          <w:t xml:space="preserve">2.2.1 </w:t>
        </w:r>
        <w:r w:rsidR="00332C4E">
          <w:rPr>
            <w:rStyle w:val="af4"/>
            <w:rFonts w:hint="eastAsia"/>
          </w:rPr>
          <w:t>第一步：配置数据库读取参数</w:t>
        </w:r>
        <w:r w:rsidR="00332C4E">
          <w:tab/>
        </w:r>
        <w:r w:rsidR="00D23923">
          <w:fldChar w:fldCharType="begin"/>
        </w:r>
        <w:r w:rsidR="00332C4E">
          <w:instrText xml:space="preserve"> PAGEREF _Toc422682819 \h </w:instrText>
        </w:r>
        <w:r w:rsidR="00D23923">
          <w:fldChar w:fldCharType="separate"/>
        </w:r>
        <w:r w:rsidR="00EA7026">
          <w:rPr>
            <w:noProof/>
          </w:rPr>
          <w:t>19</w:t>
        </w:r>
        <w:r w:rsidR="00D23923">
          <w:fldChar w:fldCharType="end"/>
        </w:r>
      </w:hyperlink>
    </w:p>
    <w:p w:rsidR="003A4344" w:rsidRDefault="00F7715C">
      <w:pPr>
        <w:pStyle w:val="31"/>
        <w:tabs>
          <w:tab w:val="right" w:leader="dot" w:pos="8296"/>
        </w:tabs>
        <w:rPr>
          <w:rFonts w:ascii="Calibri" w:hAnsi="Calibri" w:cs="黑体"/>
          <w:szCs w:val="22"/>
        </w:rPr>
      </w:pPr>
      <w:hyperlink w:anchor="_Toc422682820" w:history="1">
        <w:r w:rsidR="00332C4E">
          <w:rPr>
            <w:rStyle w:val="af4"/>
          </w:rPr>
          <w:t xml:space="preserve">2.2.2 </w:t>
        </w:r>
        <w:r w:rsidR="00332C4E">
          <w:rPr>
            <w:rStyle w:val="af4"/>
            <w:rFonts w:hint="eastAsia"/>
          </w:rPr>
          <w:t>第二步：数据库字段信息列表导入</w:t>
        </w:r>
        <w:r w:rsidR="00332C4E">
          <w:tab/>
        </w:r>
        <w:r w:rsidR="00D23923">
          <w:fldChar w:fldCharType="begin"/>
        </w:r>
        <w:r w:rsidR="00332C4E">
          <w:instrText xml:space="preserve"> PAGEREF _Toc422682820 \h </w:instrText>
        </w:r>
        <w:r w:rsidR="00D23923">
          <w:fldChar w:fldCharType="separate"/>
        </w:r>
        <w:r w:rsidR="00EA7026">
          <w:rPr>
            <w:noProof/>
          </w:rPr>
          <w:t>21</w:t>
        </w:r>
        <w:r w:rsidR="00D23923">
          <w:fldChar w:fldCharType="end"/>
        </w:r>
      </w:hyperlink>
    </w:p>
    <w:p w:rsidR="003A4344" w:rsidRDefault="00F7715C">
      <w:pPr>
        <w:pStyle w:val="31"/>
        <w:tabs>
          <w:tab w:val="right" w:leader="dot" w:pos="8296"/>
        </w:tabs>
        <w:rPr>
          <w:rFonts w:ascii="Calibri" w:hAnsi="Calibri" w:cs="黑体"/>
          <w:szCs w:val="22"/>
        </w:rPr>
      </w:pPr>
      <w:hyperlink w:anchor="_Toc422682821" w:history="1">
        <w:r w:rsidR="00332C4E">
          <w:rPr>
            <w:rStyle w:val="af4"/>
          </w:rPr>
          <w:t xml:space="preserve">2.2.3 </w:t>
        </w:r>
        <w:r w:rsidR="00332C4E">
          <w:rPr>
            <w:rStyle w:val="af4"/>
            <w:rFonts w:hint="eastAsia"/>
          </w:rPr>
          <w:t>第三步：建立字段信息文件</w:t>
        </w:r>
        <w:r w:rsidR="00332C4E">
          <w:tab/>
        </w:r>
        <w:r w:rsidR="00D23923">
          <w:fldChar w:fldCharType="begin"/>
        </w:r>
        <w:r w:rsidR="00332C4E">
          <w:instrText xml:space="preserve"> PAGEREF _Toc422682821 \h </w:instrText>
        </w:r>
        <w:r w:rsidR="00D23923">
          <w:fldChar w:fldCharType="separate"/>
        </w:r>
        <w:r w:rsidR="00EA7026">
          <w:rPr>
            <w:noProof/>
          </w:rPr>
          <w:t>21</w:t>
        </w:r>
        <w:r w:rsidR="00D23923">
          <w:fldChar w:fldCharType="end"/>
        </w:r>
      </w:hyperlink>
    </w:p>
    <w:p w:rsidR="003A4344" w:rsidRDefault="00F7715C">
      <w:pPr>
        <w:pStyle w:val="31"/>
        <w:tabs>
          <w:tab w:val="right" w:leader="dot" w:pos="8296"/>
        </w:tabs>
        <w:rPr>
          <w:rFonts w:ascii="Calibri" w:hAnsi="Calibri" w:cs="黑体"/>
          <w:szCs w:val="22"/>
        </w:rPr>
      </w:pPr>
      <w:hyperlink w:anchor="_Toc422682822" w:history="1">
        <w:r w:rsidR="00332C4E">
          <w:rPr>
            <w:rStyle w:val="af4"/>
          </w:rPr>
          <w:t xml:space="preserve">2.2.4 </w:t>
        </w:r>
        <w:r w:rsidR="00332C4E">
          <w:rPr>
            <w:rStyle w:val="af4"/>
            <w:rFonts w:hint="eastAsia"/>
          </w:rPr>
          <w:t>第四步：自动建立索引</w:t>
        </w:r>
        <w:r w:rsidR="00332C4E">
          <w:tab/>
        </w:r>
        <w:r w:rsidR="00D23923">
          <w:fldChar w:fldCharType="begin"/>
        </w:r>
        <w:r w:rsidR="00332C4E">
          <w:instrText xml:space="preserve"> PAGEREF _Toc422682822 \h </w:instrText>
        </w:r>
        <w:r w:rsidR="00D23923">
          <w:fldChar w:fldCharType="separate"/>
        </w:r>
        <w:r w:rsidR="00EA7026">
          <w:rPr>
            <w:noProof/>
          </w:rPr>
          <w:t>22</w:t>
        </w:r>
        <w:r w:rsidR="00D23923">
          <w:fldChar w:fldCharType="end"/>
        </w:r>
      </w:hyperlink>
    </w:p>
    <w:p w:rsidR="003A4344" w:rsidRDefault="00F7715C">
      <w:pPr>
        <w:pStyle w:val="31"/>
        <w:tabs>
          <w:tab w:val="left" w:pos="1680"/>
          <w:tab w:val="right" w:leader="dot" w:pos="8296"/>
        </w:tabs>
        <w:rPr>
          <w:rFonts w:ascii="Calibri" w:hAnsi="Calibri" w:cs="黑体"/>
          <w:szCs w:val="22"/>
        </w:rPr>
      </w:pPr>
      <w:hyperlink w:anchor="_Toc422682823" w:history="1">
        <w:r w:rsidR="00332C4E">
          <w:rPr>
            <w:rStyle w:val="af4"/>
          </w:rPr>
          <w:t>2.2.5</w:t>
        </w:r>
        <w:r w:rsidR="00332C4E">
          <w:rPr>
            <w:rFonts w:ascii="Calibri" w:hAnsi="Calibri" w:cs="黑体"/>
            <w:szCs w:val="22"/>
          </w:rPr>
          <w:tab/>
        </w:r>
        <w:r w:rsidR="00332C4E">
          <w:rPr>
            <w:rStyle w:val="af4"/>
            <w:rFonts w:hint="eastAsia"/>
          </w:rPr>
          <w:t>第五步：启动搜索服务</w:t>
        </w:r>
        <w:r w:rsidR="00332C4E">
          <w:tab/>
        </w:r>
        <w:r w:rsidR="00D23923">
          <w:fldChar w:fldCharType="begin"/>
        </w:r>
        <w:r w:rsidR="00332C4E">
          <w:instrText xml:space="preserve"> PAGEREF _Toc422682823 \h </w:instrText>
        </w:r>
        <w:r w:rsidR="00D23923">
          <w:fldChar w:fldCharType="separate"/>
        </w:r>
        <w:r w:rsidR="00EA7026">
          <w:rPr>
            <w:noProof/>
          </w:rPr>
          <w:t>22</w:t>
        </w:r>
        <w:r w:rsidR="00D23923">
          <w:fldChar w:fldCharType="end"/>
        </w:r>
      </w:hyperlink>
    </w:p>
    <w:p w:rsidR="003A4344" w:rsidRDefault="00F7715C">
      <w:pPr>
        <w:pStyle w:val="31"/>
        <w:tabs>
          <w:tab w:val="left" w:pos="1680"/>
          <w:tab w:val="right" w:leader="dot" w:pos="8296"/>
        </w:tabs>
        <w:rPr>
          <w:rFonts w:ascii="Calibri" w:hAnsi="Calibri" w:cs="黑体"/>
          <w:szCs w:val="22"/>
        </w:rPr>
      </w:pPr>
      <w:hyperlink w:anchor="_Toc422682824" w:history="1">
        <w:r w:rsidR="00332C4E">
          <w:rPr>
            <w:rStyle w:val="af4"/>
          </w:rPr>
          <w:t>2.2.6</w:t>
        </w:r>
        <w:r w:rsidR="00332C4E">
          <w:rPr>
            <w:rFonts w:ascii="Calibri" w:hAnsi="Calibri" w:cs="黑体"/>
            <w:szCs w:val="22"/>
          </w:rPr>
          <w:tab/>
        </w:r>
        <w:r w:rsidR="00332C4E">
          <w:rPr>
            <w:rStyle w:val="af4"/>
            <w:rFonts w:hint="eastAsia"/>
          </w:rPr>
          <w:t>第六步：启动客户端服务</w:t>
        </w:r>
        <w:r w:rsidR="00332C4E">
          <w:tab/>
        </w:r>
        <w:r w:rsidR="00D23923">
          <w:fldChar w:fldCharType="begin"/>
        </w:r>
        <w:r w:rsidR="00332C4E">
          <w:instrText xml:space="preserve"> PAGEREF _Toc422682824 \h </w:instrText>
        </w:r>
        <w:r w:rsidR="00D23923">
          <w:fldChar w:fldCharType="separate"/>
        </w:r>
        <w:r w:rsidR="00EA7026">
          <w:rPr>
            <w:noProof/>
          </w:rPr>
          <w:t>22</w:t>
        </w:r>
        <w:r w:rsidR="00D23923">
          <w:fldChar w:fldCharType="end"/>
        </w:r>
      </w:hyperlink>
    </w:p>
    <w:p w:rsidR="003A4344" w:rsidRDefault="00F7715C">
      <w:pPr>
        <w:pStyle w:val="31"/>
        <w:tabs>
          <w:tab w:val="left" w:pos="1680"/>
          <w:tab w:val="right" w:leader="dot" w:pos="8296"/>
        </w:tabs>
        <w:rPr>
          <w:rFonts w:ascii="Calibri" w:hAnsi="Calibri" w:cs="黑体"/>
          <w:szCs w:val="22"/>
        </w:rPr>
      </w:pPr>
      <w:hyperlink w:anchor="_Toc422682825" w:history="1">
        <w:r w:rsidR="00332C4E">
          <w:rPr>
            <w:rStyle w:val="af4"/>
          </w:rPr>
          <w:t>2.2.7</w:t>
        </w:r>
        <w:r w:rsidR="00332C4E">
          <w:rPr>
            <w:rFonts w:ascii="Calibri" w:hAnsi="Calibri" w:cs="黑体"/>
            <w:szCs w:val="22"/>
          </w:rPr>
          <w:tab/>
        </w:r>
        <w:r w:rsidR="00332C4E">
          <w:rPr>
            <w:rStyle w:val="af4"/>
            <w:rFonts w:hint="eastAsia"/>
          </w:rPr>
          <w:t>其他脚本</w:t>
        </w:r>
        <w:r w:rsidR="00332C4E">
          <w:tab/>
        </w:r>
        <w:r w:rsidR="00D23923">
          <w:fldChar w:fldCharType="begin"/>
        </w:r>
        <w:r w:rsidR="00332C4E">
          <w:instrText xml:space="preserve"> PAGEREF _Toc422682825 \h </w:instrText>
        </w:r>
        <w:r w:rsidR="00D23923">
          <w:fldChar w:fldCharType="separate"/>
        </w:r>
        <w:r w:rsidR="00EA7026">
          <w:rPr>
            <w:noProof/>
          </w:rPr>
          <w:t>22</w:t>
        </w:r>
        <w:r w:rsidR="00D23923">
          <w:fldChar w:fldCharType="end"/>
        </w:r>
      </w:hyperlink>
    </w:p>
    <w:p w:rsidR="003A4344" w:rsidRDefault="00F7715C">
      <w:pPr>
        <w:pStyle w:val="31"/>
        <w:tabs>
          <w:tab w:val="left" w:pos="1680"/>
          <w:tab w:val="right" w:leader="dot" w:pos="8296"/>
        </w:tabs>
        <w:rPr>
          <w:rFonts w:ascii="Calibri" w:hAnsi="Calibri" w:cs="黑体"/>
          <w:szCs w:val="22"/>
        </w:rPr>
      </w:pPr>
      <w:hyperlink w:anchor="_Toc422682826" w:history="1">
        <w:r w:rsidR="00332C4E">
          <w:rPr>
            <w:rStyle w:val="af4"/>
          </w:rPr>
          <w:t>2.2.8</w:t>
        </w:r>
        <w:r w:rsidR="00332C4E">
          <w:rPr>
            <w:rFonts w:ascii="Calibri" w:hAnsi="Calibri" w:cs="黑体"/>
            <w:szCs w:val="22"/>
          </w:rPr>
          <w:tab/>
        </w:r>
        <w:r w:rsidR="00332C4E">
          <w:rPr>
            <w:rStyle w:val="af4"/>
          </w:rPr>
          <w:t>Linux</w:t>
        </w:r>
        <w:r w:rsidR="00332C4E">
          <w:rPr>
            <w:rStyle w:val="af4"/>
            <w:rFonts w:hint="eastAsia"/>
          </w:rPr>
          <w:t>环境</w:t>
        </w:r>
        <w:r w:rsidR="00332C4E">
          <w:tab/>
        </w:r>
        <w:r w:rsidR="00D23923">
          <w:fldChar w:fldCharType="begin"/>
        </w:r>
        <w:r w:rsidR="00332C4E">
          <w:instrText xml:space="preserve"> PAGEREF _Toc422682826 \h </w:instrText>
        </w:r>
        <w:r w:rsidR="00D23923">
          <w:fldChar w:fldCharType="separate"/>
        </w:r>
        <w:r w:rsidR="00EA7026">
          <w:rPr>
            <w:noProof/>
          </w:rPr>
          <w:t>22</w:t>
        </w:r>
        <w:r w:rsidR="00D23923">
          <w:fldChar w:fldCharType="end"/>
        </w:r>
      </w:hyperlink>
    </w:p>
    <w:p w:rsidR="003A4344" w:rsidRDefault="00F7715C">
      <w:pPr>
        <w:pStyle w:val="10"/>
        <w:tabs>
          <w:tab w:val="right" w:leader="dot" w:pos="8296"/>
        </w:tabs>
        <w:rPr>
          <w:rFonts w:ascii="Calibri" w:hAnsi="Calibri" w:cs="黑体"/>
          <w:szCs w:val="22"/>
        </w:rPr>
      </w:pPr>
      <w:hyperlink w:anchor="_Toc422682827" w:history="1">
        <w:r w:rsidR="00332C4E">
          <w:rPr>
            <w:rStyle w:val="af4"/>
            <w:rFonts w:eastAsia="黑体" w:hint="eastAsia"/>
          </w:rPr>
          <w:t>三、</w:t>
        </w:r>
        <w:r w:rsidR="00332C4E">
          <w:rPr>
            <w:rStyle w:val="af4"/>
            <w:rFonts w:eastAsia="黑体" w:hint="eastAsia"/>
          </w:rPr>
          <w:t xml:space="preserve"> </w:t>
        </w:r>
        <w:r w:rsidR="00332C4E">
          <w:rPr>
            <w:rStyle w:val="af4"/>
            <w:rFonts w:eastAsia="黑体" w:hint="eastAsia"/>
          </w:rPr>
          <w:t>进阶篇：了解内核</w:t>
        </w:r>
        <w:r w:rsidR="00332C4E">
          <w:tab/>
        </w:r>
        <w:r w:rsidR="00D23923">
          <w:fldChar w:fldCharType="begin"/>
        </w:r>
        <w:r w:rsidR="00332C4E">
          <w:instrText xml:space="preserve"> PAGEREF _Toc422682827 \h </w:instrText>
        </w:r>
        <w:r w:rsidR="00D23923">
          <w:fldChar w:fldCharType="separate"/>
        </w:r>
        <w:r w:rsidR="00EA7026">
          <w:rPr>
            <w:noProof/>
          </w:rPr>
          <w:t>23</w:t>
        </w:r>
        <w:r w:rsidR="00D23923">
          <w:fldChar w:fldCharType="end"/>
        </w:r>
      </w:hyperlink>
    </w:p>
    <w:p w:rsidR="003A4344" w:rsidRDefault="00F7715C">
      <w:pPr>
        <w:pStyle w:val="22"/>
        <w:tabs>
          <w:tab w:val="right" w:leader="dot" w:pos="8296"/>
        </w:tabs>
        <w:rPr>
          <w:rFonts w:ascii="Calibri" w:hAnsi="Calibri" w:cs="黑体"/>
          <w:szCs w:val="22"/>
        </w:rPr>
      </w:pPr>
      <w:hyperlink w:anchor="_Toc422682828" w:history="1">
        <w:r w:rsidR="00332C4E">
          <w:rPr>
            <w:rStyle w:val="af4"/>
          </w:rPr>
          <w:t>3.1</w:t>
        </w:r>
        <w:r w:rsidR="00332C4E">
          <w:rPr>
            <w:rStyle w:val="af4"/>
            <w:rFonts w:hint="eastAsia"/>
          </w:rPr>
          <w:t>、</w:t>
        </w:r>
        <w:r w:rsidR="00332C4E">
          <w:rPr>
            <w:rStyle w:val="af4"/>
          </w:rPr>
          <w:t>JZSearch</w:t>
        </w:r>
        <w:r w:rsidR="00332C4E">
          <w:rPr>
            <w:rStyle w:val="af4"/>
            <w:rFonts w:hint="eastAsia"/>
          </w:rPr>
          <w:t>检索语法说明</w:t>
        </w:r>
        <w:r w:rsidR="00332C4E">
          <w:tab/>
        </w:r>
        <w:r w:rsidR="00D23923">
          <w:fldChar w:fldCharType="begin"/>
        </w:r>
        <w:r w:rsidR="00332C4E">
          <w:instrText xml:space="preserve"> PAGEREF _Toc422682828 \h </w:instrText>
        </w:r>
        <w:r w:rsidR="00D23923">
          <w:fldChar w:fldCharType="separate"/>
        </w:r>
        <w:r w:rsidR="00EA7026">
          <w:rPr>
            <w:noProof/>
          </w:rPr>
          <w:t>23</w:t>
        </w:r>
        <w:r w:rsidR="00D23923">
          <w:fldChar w:fldCharType="end"/>
        </w:r>
      </w:hyperlink>
    </w:p>
    <w:p w:rsidR="003A4344" w:rsidRDefault="00F7715C">
      <w:pPr>
        <w:pStyle w:val="31"/>
        <w:tabs>
          <w:tab w:val="right" w:leader="dot" w:pos="8296"/>
        </w:tabs>
        <w:rPr>
          <w:rFonts w:ascii="Calibri" w:hAnsi="Calibri" w:cs="黑体"/>
          <w:szCs w:val="22"/>
        </w:rPr>
      </w:pPr>
      <w:hyperlink w:anchor="_Toc422682829" w:history="1">
        <w:r w:rsidR="00332C4E">
          <w:rPr>
            <w:rStyle w:val="af4"/>
          </w:rPr>
          <w:t>3.1.1</w:t>
        </w:r>
        <w:r w:rsidR="00332C4E">
          <w:rPr>
            <w:rStyle w:val="af4"/>
            <w:rFonts w:hint="eastAsia"/>
          </w:rPr>
          <w:t>搜索与运算符</w:t>
        </w:r>
        <w:r w:rsidR="00332C4E">
          <w:rPr>
            <w:rStyle w:val="af4"/>
          </w:rPr>
          <w:t>AND</w:t>
        </w:r>
        <w:r w:rsidR="00332C4E">
          <w:tab/>
        </w:r>
        <w:r w:rsidR="00D23923">
          <w:fldChar w:fldCharType="begin"/>
        </w:r>
        <w:r w:rsidR="00332C4E">
          <w:instrText xml:space="preserve"> PAGEREF _Toc422682829 \h </w:instrText>
        </w:r>
        <w:r w:rsidR="00D23923">
          <w:fldChar w:fldCharType="separate"/>
        </w:r>
        <w:r w:rsidR="00EA7026">
          <w:rPr>
            <w:noProof/>
          </w:rPr>
          <w:t>23</w:t>
        </w:r>
        <w:r w:rsidR="00D23923">
          <w:fldChar w:fldCharType="end"/>
        </w:r>
      </w:hyperlink>
    </w:p>
    <w:p w:rsidR="003A4344" w:rsidRDefault="00F7715C">
      <w:pPr>
        <w:pStyle w:val="31"/>
        <w:tabs>
          <w:tab w:val="right" w:leader="dot" w:pos="8296"/>
        </w:tabs>
        <w:rPr>
          <w:rFonts w:ascii="Calibri" w:hAnsi="Calibri" w:cs="黑体"/>
          <w:szCs w:val="22"/>
        </w:rPr>
      </w:pPr>
      <w:hyperlink w:anchor="_Toc422682830" w:history="1">
        <w:r w:rsidR="00332C4E">
          <w:rPr>
            <w:rStyle w:val="af4"/>
          </w:rPr>
          <w:t>3.1.2</w:t>
        </w:r>
        <w:r w:rsidR="00332C4E">
          <w:rPr>
            <w:rStyle w:val="af4"/>
            <w:rFonts w:hint="eastAsia"/>
          </w:rPr>
          <w:t>搜索或运算符</w:t>
        </w:r>
        <w:r w:rsidR="00332C4E">
          <w:rPr>
            <w:rStyle w:val="af4"/>
          </w:rPr>
          <w:t>OR</w:t>
        </w:r>
        <w:r w:rsidR="00332C4E">
          <w:tab/>
        </w:r>
        <w:r w:rsidR="00D23923">
          <w:fldChar w:fldCharType="begin"/>
        </w:r>
        <w:r w:rsidR="00332C4E">
          <w:instrText xml:space="preserve"> PAGEREF _Toc422682830 \h </w:instrText>
        </w:r>
        <w:r w:rsidR="00D23923">
          <w:fldChar w:fldCharType="separate"/>
        </w:r>
        <w:r w:rsidR="00EA7026">
          <w:rPr>
            <w:noProof/>
          </w:rPr>
          <w:t>23</w:t>
        </w:r>
        <w:r w:rsidR="00D23923">
          <w:fldChar w:fldCharType="end"/>
        </w:r>
      </w:hyperlink>
    </w:p>
    <w:p w:rsidR="003A4344" w:rsidRDefault="00F7715C">
      <w:pPr>
        <w:pStyle w:val="31"/>
        <w:tabs>
          <w:tab w:val="right" w:leader="dot" w:pos="8296"/>
        </w:tabs>
        <w:rPr>
          <w:rFonts w:ascii="Calibri" w:hAnsi="Calibri" w:cs="黑体"/>
          <w:szCs w:val="22"/>
        </w:rPr>
      </w:pPr>
      <w:hyperlink w:anchor="_Toc422682831" w:history="1">
        <w:r w:rsidR="00332C4E">
          <w:rPr>
            <w:rStyle w:val="af4"/>
          </w:rPr>
          <w:t>3.1.3</w:t>
        </w:r>
        <w:r w:rsidR="00332C4E">
          <w:rPr>
            <w:rStyle w:val="af4"/>
            <w:rFonts w:hint="eastAsia"/>
          </w:rPr>
          <w:t>搜索非运算符</w:t>
        </w:r>
        <w:r w:rsidR="00332C4E">
          <w:rPr>
            <w:rStyle w:val="af4"/>
          </w:rPr>
          <w:t>NOT</w:t>
        </w:r>
        <w:r w:rsidR="00332C4E">
          <w:tab/>
        </w:r>
        <w:r w:rsidR="00D23923">
          <w:fldChar w:fldCharType="begin"/>
        </w:r>
        <w:r w:rsidR="00332C4E">
          <w:instrText xml:space="preserve"> PAGEREF _Toc422682831 \h </w:instrText>
        </w:r>
        <w:r w:rsidR="00D23923">
          <w:fldChar w:fldCharType="separate"/>
        </w:r>
        <w:r w:rsidR="00EA7026">
          <w:rPr>
            <w:noProof/>
          </w:rPr>
          <w:t>24</w:t>
        </w:r>
        <w:r w:rsidR="00D23923">
          <w:fldChar w:fldCharType="end"/>
        </w:r>
      </w:hyperlink>
    </w:p>
    <w:p w:rsidR="003A4344" w:rsidRDefault="00F7715C">
      <w:pPr>
        <w:pStyle w:val="31"/>
        <w:tabs>
          <w:tab w:val="right" w:leader="dot" w:pos="8296"/>
        </w:tabs>
        <w:rPr>
          <w:rFonts w:ascii="Calibri" w:hAnsi="Calibri" w:cs="黑体"/>
          <w:szCs w:val="22"/>
        </w:rPr>
      </w:pPr>
      <w:hyperlink w:anchor="_Toc422682832" w:history="1">
        <w:r w:rsidR="00332C4E">
          <w:rPr>
            <w:rStyle w:val="af4"/>
          </w:rPr>
          <w:t>3.1.4</w:t>
        </w:r>
        <w:r w:rsidR="00332C4E">
          <w:rPr>
            <w:rStyle w:val="af4"/>
            <w:rFonts w:hint="eastAsia"/>
          </w:rPr>
          <w:t>搜索邻近运算符</w:t>
        </w:r>
        <w:r w:rsidR="00332C4E">
          <w:rPr>
            <w:rStyle w:val="af4"/>
          </w:rPr>
          <w:t>NEAR</w:t>
        </w:r>
        <w:r w:rsidR="00332C4E">
          <w:tab/>
        </w:r>
        <w:r w:rsidR="00D23923">
          <w:fldChar w:fldCharType="begin"/>
        </w:r>
        <w:r w:rsidR="00332C4E">
          <w:instrText xml:space="preserve"> PAGEREF _Toc422682832 \h </w:instrText>
        </w:r>
        <w:r w:rsidR="00D23923">
          <w:fldChar w:fldCharType="separate"/>
        </w:r>
        <w:r w:rsidR="00EA7026">
          <w:rPr>
            <w:noProof/>
          </w:rPr>
          <w:t>24</w:t>
        </w:r>
        <w:r w:rsidR="00D23923">
          <w:fldChar w:fldCharType="end"/>
        </w:r>
      </w:hyperlink>
    </w:p>
    <w:p w:rsidR="003A4344" w:rsidRDefault="00F7715C">
      <w:pPr>
        <w:pStyle w:val="31"/>
        <w:tabs>
          <w:tab w:val="right" w:leader="dot" w:pos="8296"/>
        </w:tabs>
        <w:rPr>
          <w:rFonts w:ascii="Calibri" w:hAnsi="Calibri" w:cs="黑体"/>
          <w:szCs w:val="22"/>
        </w:rPr>
      </w:pPr>
      <w:hyperlink w:anchor="_Toc422682833" w:history="1">
        <w:r w:rsidR="00332C4E">
          <w:rPr>
            <w:rStyle w:val="af4"/>
          </w:rPr>
          <w:t>3.1.5</w:t>
        </w:r>
        <w:r w:rsidR="00332C4E">
          <w:rPr>
            <w:rStyle w:val="af4"/>
            <w:rFonts w:hint="eastAsia"/>
          </w:rPr>
          <w:t>搜索智能模糊运算符</w:t>
        </w:r>
        <w:r w:rsidR="00332C4E">
          <w:rPr>
            <w:rStyle w:val="af4"/>
          </w:rPr>
          <w:t>FUZZY</w:t>
        </w:r>
        <w:r w:rsidR="00332C4E">
          <w:tab/>
        </w:r>
        <w:r w:rsidR="00D23923">
          <w:fldChar w:fldCharType="begin"/>
        </w:r>
        <w:r w:rsidR="00332C4E">
          <w:instrText xml:space="preserve"> PAGEREF _Toc422682833 \h </w:instrText>
        </w:r>
        <w:r w:rsidR="00D23923">
          <w:fldChar w:fldCharType="separate"/>
        </w:r>
        <w:r w:rsidR="00EA7026">
          <w:rPr>
            <w:noProof/>
          </w:rPr>
          <w:t>24</w:t>
        </w:r>
        <w:r w:rsidR="00D23923">
          <w:fldChar w:fldCharType="end"/>
        </w:r>
      </w:hyperlink>
    </w:p>
    <w:p w:rsidR="003A4344" w:rsidRDefault="00F7715C">
      <w:pPr>
        <w:pStyle w:val="31"/>
        <w:tabs>
          <w:tab w:val="right" w:leader="dot" w:pos="8296"/>
        </w:tabs>
        <w:rPr>
          <w:rFonts w:ascii="Calibri" w:hAnsi="Calibri" w:cs="黑体"/>
          <w:szCs w:val="22"/>
        </w:rPr>
      </w:pPr>
      <w:hyperlink w:anchor="_Toc422682834" w:history="1">
        <w:r w:rsidR="00332C4E">
          <w:rPr>
            <w:rStyle w:val="af4"/>
          </w:rPr>
          <w:t>3.1.6</w:t>
        </w:r>
        <w:r w:rsidR="00332C4E">
          <w:rPr>
            <w:rStyle w:val="af4"/>
            <w:rFonts w:hint="eastAsia"/>
          </w:rPr>
          <w:t>搜索范围运算符</w:t>
        </w:r>
        <w:r w:rsidR="00332C4E">
          <w:rPr>
            <w:rStyle w:val="af4"/>
          </w:rPr>
          <w:t>RANG</w:t>
        </w:r>
        <w:r w:rsidR="00332C4E">
          <w:tab/>
        </w:r>
        <w:r w:rsidR="00D23923">
          <w:fldChar w:fldCharType="begin"/>
        </w:r>
        <w:r w:rsidR="00332C4E">
          <w:instrText xml:space="preserve"> PAGEREF _Toc422682834 \h </w:instrText>
        </w:r>
        <w:r w:rsidR="00D23923">
          <w:fldChar w:fldCharType="separate"/>
        </w:r>
        <w:r w:rsidR="00EA7026">
          <w:rPr>
            <w:noProof/>
          </w:rPr>
          <w:t>24</w:t>
        </w:r>
        <w:r w:rsidR="00D23923">
          <w:fldChar w:fldCharType="end"/>
        </w:r>
      </w:hyperlink>
    </w:p>
    <w:p w:rsidR="003A4344" w:rsidRDefault="00F7715C">
      <w:pPr>
        <w:pStyle w:val="31"/>
        <w:tabs>
          <w:tab w:val="right" w:leader="dot" w:pos="8296"/>
        </w:tabs>
        <w:rPr>
          <w:rFonts w:ascii="Calibri" w:hAnsi="Calibri" w:cs="黑体"/>
          <w:szCs w:val="22"/>
        </w:rPr>
      </w:pPr>
      <w:hyperlink w:anchor="_Toc422682835" w:history="1">
        <w:r w:rsidR="00332C4E">
          <w:rPr>
            <w:rStyle w:val="af4"/>
          </w:rPr>
          <w:t>3.1.7</w:t>
        </w:r>
        <w:r w:rsidR="00332C4E">
          <w:rPr>
            <w:rStyle w:val="af4"/>
            <w:rFonts w:hint="eastAsia"/>
          </w:rPr>
          <w:t>搜索最小值运算符</w:t>
        </w:r>
        <w:r w:rsidR="00332C4E">
          <w:rPr>
            <w:rStyle w:val="af4"/>
          </w:rPr>
          <w:t>MIN</w:t>
        </w:r>
        <w:r w:rsidR="00332C4E">
          <w:tab/>
        </w:r>
        <w:r w:rsidR="00D23923">
          <w:fldChar w:fldCharType="begin"/>
        </w:r>
        <w:r w:rsidR="00332C4E">
          <w:instrText xml:space="preserve"> PAGEREF _Toc422682835 \h </w:instrText>
        </w:r>
        <w:r w:rsidR="00D23923">
          <w:fldChar w:fldCharType="separate"/>
        </w:r>
        <w:r w:rsidR="00EA7026">
          <w:rPr>
            <w:noProof/>
          </w:rPr>
          <w:t>25</w:t>
        </w:r>
        <w:r w:rsidR="00D23923">
          <w:fldChar w:fldCharType="end"/>
        </w:r>
      </w:hyperlink>
    </w:p>
    <w:p w:rsidR="003A4344" w:rsidRDefault="00F7715C">
      <w:pPr>
        <w:pStyle w:val="31"/>
        <w:tabs>
          <w:tab w:val="right" w:leader="dot" w:pos="8296"/>
        </w:tabs>
        <w:rPr>
          <w:rFonts w:ascii="Calibri" w:hAnsi="Calibri" w:cs="黑体"/>
          <w:szCs w:val="22"/>
        </w:rPr>
      </w:pPr>
      <w:hyperlink w:anchor="_Toc422682836" w:history="1">
        <w:r w:rsidR="00332C4E">
          <w:rPr>
            <w:rStyle w:val="af4"/>
          </w:rPr>
          <w:t>3.1.8</w:t>
        </w:r>
        <w:r w:rsidR="00332C4E">
          <w:rPr>
            <w:rStyle w:val="af4"/>
            <w:rFonts w:hint="eastAsia"/>
          </w:rPr>
          <w:t>搜索最大值运算符</w:t>
        </w:r>
        <w:r w:rsidR="00332C4E">
          <w:rPr>
            <w:rStyle w:val="af4"/>
          </w:rPr>
          <w:t>MAX</w:t>
        </w:r>
        <w:r w:rsidR="00332C4E">
          <w:tab/>
        </w:r>
        <w:r w:rsidR="00D23923">
          <w:fldChar w:fldCharType="begin"/>
        </w:r>
        <w:r w:rsidR="00332C4E">
          <w:instrText xml:space="preserve"> PAGEREF _Toc422682836 \h </w:instrText>
        </w:r>
        <w:r w:rsidR="00D23923">
          <w:fldChar w:fldCharType="separate"/>
        </w:r>
        <w:r w:rsidR="00EA7026">
          <w:rPr>
            <w:noProof/>
          </w:rPr>
          <w:t>25</w:t>
        </w:r>
        <w:r w:rsidR="00D23923">
          <w:fldChar w:fldCharType="end"/>
        </w:r>
      </w:hyperlink>
    </w:p>
    <w:p w:rsidR="003A4344" w:rsidRDefault="00F7715C">
      <w:pPr>
        <w:pStyle w:val="31"/>
        <w:tabs>
          <w:tab w:val="right" w:leader="dot" w:pos="8296"/>
        </w:tabs>
        <w:rPr>
          <w:rFonts w:ascii="Calibri" w:hAnsi="Calibri" w:cs="黑体"/>
          <w:szCs w:val="22"/>
        </w:rPr>
      </w:pPr>
      <w:hyperlink w:anchor="_Toc422682837" w:history="1">
        <w:r w:rsidR="00332C4E">
          <w:rPr>
            <w:rStyle w:val="af4"/>
          </w:rPr>
          <w:t>3.1.9</w:t>
        </w:r>
        <w:r w:rsidR="00332C4E">
          <w:rPr>
            <w:rStyle w:val="af4"/>
            <w:rFonts w:hint="eastAsia"/>
          </w:rPr>
          <w:t>搜索前缀运算符</w:t>
        </w:r>
        <w:r w:rsidR="00332C4E">
          <w:rPr>
            <w:rStyle w:val="af4"/>
          </w:rPr>
          <w:t>PREFIX</w:t>
        </w:r>
        <w:r w:rsidR="00332C4E">
          <w:tab/>
        </w:r>
        <w:r w:rsidR="00D23923">
          <w:fldChar w:fldCharType="begin"/>
        </w:r>
        <w:r w:rsidR="00332C4E">
          <w:instrText xml:space="preserve"> PAGEREF _Toc422682837 \h </w:instrText>
        </w:r>
        <w:r w:rsidR="00D23923">
          <w:fldChar w:fldCharType="separate"/>
        </w:r>
        <w:r w:rsidR="00EA7026">
          <w:rPr>
            <w:noProof/>
          </w:rPr>
          <w:t>25</w:t>
        </w:r>
        <w:r w:rsidR="00D23923">
          <w:fldChar w:fldCharType="end"/>
        </w:r>
      </w:hyperlink>
    </w:p>
    <w:p w:rsidR="003A4344" w:rsidRDefault="00F7715C">
      <w:pPr>
        <w:pStyle w:val="31"/>
        <w:tabs>
          <w:tab w:val="right" w:leader="dot" w:pos="8296"/>
        </w:tabs>
        <w:rPr>
          <w:rFonts w:ascii="Calibri" w:hAnsi="Calibri" w:cs="黑体"/>
          <w:szCs w:val="22"/>
        </w:rPr>
      </w:pPr>
      <w:hyperlink w:anchor="_Toc422682838" w:history="1">
        <w:r w:rsidR="00332C4E">
          <w:rPr>
            <w:rStyle w:val="af4"/>
          </w:rPr>
          <w:t>3.1.10</w:t>
        </w:r>
        <w:r w:rsidR="00332C4E">
          <w:rPr>
            <w:rStyle w:val="af4"/>
            <w:rFonts w:hint="eastAsia"/>
          </w:rPr>
          <w:t>搜索精准运算符</w:t>
        </w:r>
        <w:r w:rsidR="00332C4E">
          <w:rPr>
            <w:rStyle w:val="af4"/>
          </w:rPr>
          <w:t>PRECISION</w:t>
        </w:r>
        <w:r w:rsidR="00332C4E">
          <w:tab/>
        </w:r>
        <w:r w:rsidR="00D23923">
          <w:fldChar w:fldCharType="begin"/>
        </w:r>
        <w:r w:rsidR="00332C4E">
          <w:instrText xml:space="preserve"> PAGEREF _Toc422682838 \h </w:instrText>
        </w:r>
        <w:r w:rsidR="00D23923">
          <w:fldChar w:fldCharType="separate"/>
        </w:r>
        <w:r w:rsidR="00EA7026">
          <w:rPr>
            <w:noProof/>
          </w:rPr>
          <w:t>26</w:t>
        </w:r>
        <w:r w:rsidR="00D23923">
          <w:fldChar w:fldCharType="end"/>
        </w:r>
      </w:hyperlink>
    </w:p>
    <w:p w:rsidR="003A4344" w:rsidRDefault="00F7715C">
      <w:pPr>
        <w:pStyle w:val="31"/>
        <w:tabs>
          <w:tab w:val="right" w:leader="dot" w:pos="8296"/>
        </w:tabs>
        <w:rPr>
          <w:rFonts w:ascii="Calibri" w:hAnsi="Calibri" w:cs="黑体"/>
          <w:szCs w:val="22"/>
        </w:rPr>
      </w:pPr>
      <w:hyperlink w:anchor="_Toc422682839" w:history="1">
        <w:r w:rsidR="00332C4E">
          <w:rPr>
            <w:rStyle w:val="af4"/>
          </w:rPr>
          <w:t>3.1.11</w:t>
        </w:r>
        <w:r w:rsidR="00332C4E">
          <w:rPr>
            <w:rStyle w:val="af4"/>
            <w:rFonts w:hint="eastAsia"/>
          </w:rPr>
          <w:t>搜索排序运算符</w:t>
        </w:r>
        <w:r w:rsidR="00332C4E">
          <w:rPr>
            <w:rStyle w:val="af4"/>
          </w:rPr>
          <w:t xml:space="preserve"> SORT</w:t>
        </w:r>
        <w:r w:rsidR="00332C4E">
          <w:tab/>
        </w:r>
        <w:r w:rsidR="00D23923">
          <w:fldChar w:fldCharType="begin"/>
        </w:r>
        <w:r w:rsidR="00332C4E">
          <w:instrText xml:space="preserve"> PAGEREF _Toc422682839 \h </w:instrText>
        </w:r>
        <w:r w:rsidR="00D23923">
          <w:fldChar w:fldCharType="separate"/>
        </w:r>
        <w:r w:rsidR="00EA7026">
          <w:rPr>
            <w:noProof/>
          </w:rPr>
          <w:t>26</w:t>
        </w:r>
        <w:r w:rsidR="00D23923">
          <w:fldChar w:fldCharType="end"/>
        </w:r>
      </w:hyperlink>
    </w:p>
    <w:p w:rsidR="003A4344" w:rsidRDefault="00F7715C">
      <w:pPr>
        <w:pStyle w:val="31"/>
        <w:tabs>
          <w:tab w:val="right" w:leader="dot" w:pos="8296"/>
        </w:tabs>
        <w:rPr>
          <w:rFonts w:ascii="Calibri" w:hAnsi="Calibri" w:cs="黑体"/>
          <w:szCs w:val="22"/>
        </w:rPr>
      </w:pPr>
      <w:hyperlink w:anchor="_Toc422682840" w:history="1">
        <w:r w:rsidR="00332C4E">
          <w:rPr>
            <w:rStyle w:val="af4"/>
          </w:rPr>
          <w:t>3.1.12</w:t>
        </w:r>
        <w:r w:rsidR="00332C4E">
          <w:rPr>
            <w:rStyle w:val="af4"/>
            <w:rFonts w:hint="eastAsia"/>
          </w:rPr>
          <w:t>复合运算符</w:t>
        </w:r>
        <w:r w:rsidR="00332C4E">
          <w:rPr>
            <w:rStyle w:val="af4"/>
          </w:rPr>
          <w:t>COMPLEX</w:t>
        </w:r>
        <w:r w:rsidR="00332C4E">
          <w:tab/>
        </w:r>
        <w:r w:rsidR="00D23923">
          <w:fldChar w:fldCharType="begin"/>
        </w:r>
        <w:r w:rsidR="00332C4E">
          <w:instrText xml:space="preserve"> PAGEREF _Toc422682840 \h </w:instrText>
        </w:r>
        <w:r w:rsidR="00D23923">
          <w:fldChar w:fldCharType="separate"/>
        </w:r>
        <w:r w:rsidR="00EA7026">
          <w:rPr>
            <w:noProof/>
          </w:rPr>
          <w:t>27</w:t>
        </w:r>
        <w:r w:rsidR="00D23923">
          <w:fldChar w:fldCharType="end"/>
        </w:r>
      </w:hyperlink>
    </w:p>
    <w:p w:rsidR="003A4344" w:rsidRDefault="00F7715C">
      <w:pPr>
        <w:pStyle w:val="31"/>
        <w:tabs>
          <w:tab w:val="right" w:leader="dot" w:pos="8296"/>
        </w:tabs>
        <w:rPr>
          <w:rFonts w:ascii="Calibri" w:hAnsi="Calibri" w:cs="黑体"/>
          <w:szCs w:val="22"/>
        </w:rPr>
      </w:pPr>
      <w:hyperlink w:anchor="_Toc422682841" w:history="1">
        <w:r w:rsidR="00332C4E">
          <w:rPr>
            <w:rStyle w:val="af4"/>
          </w:rPr>
          <w:t>3.1.13</w:t>
        </w:r>
        <w:r w:rsidR="00332C4E">
          <w:rPr>
            <w:rStyle w:val="af4"/>
            <w:rFonts w:hint="eastAsia"/>
          </w:rPr>
          <w:t>列出所有索引的结果内容</w:t>
        </w:r>
        <w:r w:rsidR="00332C4E">
          <w:rPr>
            <w:rStyle w:val="af4"/>
          </w:rPr>
          <w:t>LISTALL</w:t>
        </w:r>
        <w:r w:rsidR="00332C4E">
          <w:tab/>
        </w:r>
        <w:r w:rsidR="00D23923">
          <w:fldChar w:fldCharType="begin"/>
        </w:r>
        <w:r w:rsidR="00332C4E">
          <w:instrText xml:space="preserve"> PAGEREF _Toc422682841 \h </w:instrText>
        </w:r>
        <w:r w:rsidR="00D23923">
          <w:fldChar w:fldCharType="separate"/>
        </w:r>
        <w:r w:rsidR="00EA7026">
          <w:rPr>
            <w:noProof/>
          </w:rPr>
          <w:t>27</w:t>
        </w:r>
        <w:r w:rsidR="00D23923">
          <w:fldChar w:fldCharType="end"/>
        </w:r>
      </w:hyperlink>
    </w:p>
    <w:p w:rsidR="003A4344" w:rsidRDefault="00F7715C">
      <w:pPr>
        <w:pStyle w:val="31"/>
        <w:tabs>
          <w:tab w:val="right" w:leader="dot" w:pos="8296"/>
        </w:tabs>
        <w:rPr>
          <w:rFonts w:ascii="Calibri" w:hAnsi="Calibri" w:cs="黑体"/>
          <w:szCs w:val="22"/>
        </w:rPr>
      </w:pPr>
      <w:hyperlink w:anchor="_Toc422682842" w:history="1">
        <w:r w:rsidR="00332C4E">
          <w:rPr>
            <w:rStyle w:val="af4"/>
          </w:rPr>
          <w:t>3.1.14</w:t>
        </w:r>
        <w:r w:rsidR="00332C4E">
          <w:rPr>
            <w:rStyle w:val="af4"/>
            <w:rFonts w:hint="eastAsia"/>
          </w:rPr>
          <w:t>正负面情感搜索</w:t>
        </w:r>
        <w:r w:rsidR="00332C4E">
          <w:tab/>
        </w:r>
        <w:r w:rsidR="00D23923">
          <w:fldChar w:fldCharType="begin"/>
        </w:r>
        <w:r w:rsidR="00332C4E">
          <w:instrText xml:space="preserve"> PAGEREF _Toc422682842 \h </w:instrText>
        </w:r>
        <w:r w:rsidR="00D23923">
          <w:fldChar w:fldCharType="separate"/>
        </w:r>
        <w:r w:rsidR="00EA7026">
          <w:rPr>
            <w:noProof/>
          </w:rPr>
          <w:t>27</w:t>
        </w:r>
        <w:r w:rsidR="00D23923">
          <w:fldChar w:fldCharType="end"/>
        </w:r>
      </w:hyperlink>
    </w:p>
    <w:p w:rsidR="003A4344" w:rsidRDefault="00F7715C">
      <w:pPr>
        <w:pStyle w:val="31"/>
        <w:tabs>
          <w:tab w:val="right" w:leader="dot" w:pos="8296"/>
        </w:tabs>
        <w:rPr>
          <w:rFonts w:ascii="Calibri" w:hAnsi="Calibri" w:cs="黑体"/>
          <w:szCs w:val="22"/>
        </w:rPr>
      </w:pPr>
      <w:hyperlink w:anchor="_Toc422682843" w:history="1">
        <w:r w:rsidR="00332C4E">
          <w:rPr>
            <w:rStyle w:val="af4"/>
          </w:rPr>
          <w:t>3.1.15</w:t>
        </w:r>
        <w:r w:rsidR="00332C4E">
          <w:rPr>
            <w:rStyle w:val="af4"/>
            <w:rFonts w:hint="eastAsia"/>
          </w:rPr>
          <w:t>删除显示运算符</w:t>
        </w:r>
        <w:r w:rsidR="00332C4E">
          <w:rPr>
            <w:rStyle w:val="af4"/>
          </w:rPr>
          <w:t>Deleted</w:t>
        </w:r>
        <w:r w:rsidR="00332C4E">
          <w:tab/>
        </w:r>
        <w:r w:rsidR="00D23923">
          <w:fldChar w:fldCharType="begin"/>
        </w:r>
        <w:r w:rsidR="00332C4E">
          <w:instrText xml:space="preserve"> PAGEREF _Toc422682843 \h </w:instrText>
        </w:r>
        <w:r w:rsidR="00D23923">
          <w:fldChar w:fldCharType="separate"/>
        </w:r>
        <w:r w:rsidR="00EA7026">
          <w:rPr>
            <w:noProof/>
          </w:rPr>
          <w:t>28</w:t>
        </w:r>
        <w:r w:rsidR="00D23923">
          <w:fldChar w:fldCharType="end"/>
        </w:r>
      </w:hyperlink>
    </w:p>
    <w:p w:rsidR="003A4344" w:rsidRDefault="00F7715C">
      <w:pPr>
        <w:pStyle w:val="31"/>
        <w:tabs>
          <w:tab w:val="right" w:leader="dot" w:pos="8296"/>
        </w:tabs>
        <w:rPr>
          <w:rFonts w:ascii="Calibri" w:hAnsi="Calibri" w:cs="黑体"/>
          <w:szCs w:val="22"/>
        </w:rPr>
      </w:pPr>
      <w:hyperlink w:anchor="_Toc422682844" w:history="1">
        <w:r w:rsidR="00332C4E">
          <w:rPr>
            <w:rStyle w:val="af4"/>
          </w:rPr>
          <w:t xml:space="preserve">3.1.16 </w:t>
        </w:r>
        <w:r w:rsidR="00332C4E">
          <w:rPr>
            <w:rStyle w:val="af4"/>
            <w:rFonts w:hint="eastAsia"/>
          </w:rPr>
          <w:t>两表关联搜索语法</w:t>
        </w:r>
        <w:r w:rsidR="00332C4E">
          <w:tab/>
        </w:r>
        <w:r w:rsidR="00D23923">
          <w:fldChar w:fldCharType="begin"/>
        </w:r>
        <w:r w:rsidR="00332C4E">
          <w:instrText xml:space="preserve"> PAGEREF _Toc422682844 \h </w:instrText>
        </w:r>
        <w:r w:rsidR="00D23923">
          <w:fldChar w:fldCharType="separate"/>
        </w:r>
        <w:r w:rsidR="00EA7026">
          <w:rPr>
            <w:noProof/>
          </w:rPr>
          <w:t>28</w:t>
        </w:r>
        <w:r w:rsidR="00D23923">
          <w:fldChar w:fldCharType="end"/>
        </w:r>
      </w:hyperlink>
    </w:p>
    <w:p w:rsidR="003A4344" w:rsidRDefault="00F7715C">
      <w:pPr>
        <w:pStyle w:val="31"/>
        <w:tabs>
          <w:tab w:val="right" w:leader="dot" w:pos="8296"/>
        </w:tabs>
        <w:rPr>
          <w:rFonts w:ascii="Calibri" w:hAnsi="Calibri" w:cs="黑体"/>
          <w:szCs w:val="22"/>
        </w:rPr>
      </w:pPr>
      <w:hyperlink w:anchor="_Toc422682845" w:history="1">
        <w:r w:rsidR="00332C4E">
          <w:rPr>
            <w:rStyle w:val="af4"/>
          </w:rPr>
          <w:t>3.1.17</w:t>
        </w:r>
        <w:r w:rsidR="00332C4E">
          <w:rPr>
            <w:rStyle w:val="af4"/>
            <w:rFonts w:hint="eastAsia"/>
          </w:rPr>
          <w:t>搜索聚类运算符</w:t>
        </w:r>
        <w:r w:rsidR="00332C4E">
          <w:rPr>
            <w:rStyle w:val="af4"/>
          </w:rPr>
          <w:t>Cluster</w:t>
        </w:r>
        <w:r w:rsidR="00332C4E">
          <w:tab/>
        </w:r>
        <w:r w:rsidR="00D23923">
          <w:fldChar w:fldCharType="begin"/>
        </w:r>
        <w:r w:rsidR="00332C4E">
          <w:instrText xml:space="preserve"> PAGEREF _Toc422682845 \h </w:instrText>
        </w:r>
        <w:r w:rsidR="00D23923">
          <w:fldChar w:fldCharType="separate"/>
        </w:r>
        <w:r w:rsidR="00EA7026">
          <w:rPr>
            <w:noProof/>
          </w:rPr>
          <w:t>29</w:t>
        </w:r>
        <w:r w:rsidR="00D23923">
          <w:fldChar w:fldCharType="end"/>
        </w:r>
      </w:hyperlink>
    </w:p>
    <w:p w:rsidR="003A4344" w:rsidRDefault="00F7715C">
      <w:pPr>
        <w:pStyle w:val="31"/>
        <w:tabs>
          <w:tab w:val="right" w:leader="dot" w:pos="8296"/>
        </w:tabs>
        <w:rPr>
          <w:rFonts w:ascii="Calibri" w:hAnsi="Calibri" w:cs="黑体"/>
          <w:szCs w:val="22"/>
        </w:rPr>
      </w:pPr>
      <w:hyperlink w:anchor="_Toc422682846" w:history="1">
        <w:r w:rsidR="00332C4E">
          <w:rPr>
            <w:rStyle w:val="af4"/>
          </w:rPr>
          <w:t>3.1.18</w:t>
        </w:r>
        <w:r w:rsidR="00332C4E">
          <w:rPr>
            <w:rStyle w:val="af4"/>
            <w:rFonts w:hint="eastAsia"/>
          </w:rPr>
          <w:t>分组运算符</w:t>
        </w:r>
        <w:r w:rsidR="00332C4E">
          <w:rPr>
            <w:rStyle w:val="af4"/>
          </w:rPr>
          <w:t>Groupby</w:t>
        </w:r>
        <w:r w:rsidR="00332C4E">
          <w:tab/>
        </w:r>
        <w:r w:rsidR="00D23923">
          <w:fldChar w:fldCharType="begin"/>
        </w:r>
        <w:r w:rsidR="00332C4E">
          <w:instrText xml:space="preserve"> PAGEREF _Toc422682846 \h </w:instrText>
        </w:r>
        <w:r w:rsidR="00D23923">
          <w:fldChar w:fldCharType="separate"/>
        </w:r>
        <w:r w:rsidR="00EA7026">
          <w:rPr>
            <w:noProof/>
          </w:rPr>
          <w:t>30</w:t>
        </w:r>
        <w:r w:rsidR="00D23923">
          <w:fldChar w:fldCharType="end"/>
        </w:r>
      </w:hyperlink>
    </w:p>
    <w:p w:rsidR="003A4344" w:rsidRDefault="00F7715C">
      <w:pPr>
        <w:pStyle w:val="31"/>
        <w:tabs>
          <w:tab w:val="right" w:leader="dot" w:pos="8296"/>
        </w:tabs>
        <w:rPr>
          <w:rFonts w:ascii="Calibri" w:hAnsi="Calibri" w:cs="黑体"/>
          <w:szCs w:val="22"/>
        </w:rPr>
      </w:pPr>
      <w:hyperlink w:anchor="_Toc422682847" w:history="1">
        <w:r w:rsidR="00332C4E">
          <w:rPr>
            <w:rStyle w:val="af4"/>
          </w:rPr>
          <w:t>3.1.19</w:t>
        </w:r>
        <w:r w:rsidR="00332C4E">
          <w:rPr>
            <w:rStyle w:val="af4"/>
            <w:rFonts w:hint="eastAsia"/>
          </w:rPr>
          <w:t>搜索结果比较运算符</w:t>
        </w:r>
        <w:r w:rsidR="00332C4E">
          <w:rPr>
            <w:rStyle w:val="af4"/>
          </w:rPr>
          <w:t>Compare Between With</w:t>
        </w:r>
        <w:r w:rsidR="00332C4E">
          <w:tab/>
        </w:r>
        <w:r w:rsidR="00D23923">
          <w:fldChar w:fldCharType="begin"/>
        </w:r>
        <w:r w:rsidR="00332C4E">
          <w:instrText xml:space="preserve"> PAGEREF _Toc422682847 \h </w:instrText>
        </w:r>
        <w:r w:rsidR="00D23923">
          <w:fldChar w:fldCharType="separate"/>
        </w:r>
        <w:r w:rsidR="00EA7026">
          <w:rPr>
            <w:noProof/>
          </w:rPr>
          <w:t>30</w:t>
        </w:r>
        <w:r w:rsidR="00D23923">
          <w:fldChar w:fldCharType="end"/>
        </w:r>
      </w:hyperlink>
    </w:p>
    <w:p w:rsidR="003A4344" w:rsidRDefault="00F7715C">
      <w:pPr>
        <w:pStyle w:val="31"/>
        <w:tabs>
          <w:tab w:val="right" w:leader="dot" w:pos="8296"/>
        </w:tabs>
        <w:rPr>
          <w:rFonts w:ascii="Calibri" w:hAnsi="Calibri" w:cs="黑体"/>
          <w:szCs w:val="22"/>
        </w:rPr>
      </w:pPr>
      <w:hyperlink w:anchor="_Toc422682848" w:history="1">
        <w:r w:rsidR="00332C4E">
          <w:rPr>
            <w:rStyle w:val="af4"/>
          </w:rPr>
          <w:t>3.1.20</w:t>
        </w:r>
        <w:r w:rsidR="00332C4E">
          <w:rPr>
            <w:rStyle w:val="af4"/>
            <w:rFonts w:hint="eastAsia"/>
          </w:rPr>
          <w:t>搜索结果自动去重处理</w:t>
        </w:r>
        <w:r w:rsidR="00332C4E">
          <w:rPr>
            <w:rStyle w:val="af4"/>
          </w:rPr>
          <w:t>Unique</w:t>
        </w:r>
        <w:r w:rsidR="00332C4E">
          <w:tab/>
        </w:r>
        <w:r w:rsidR="00D23923">
          <w:fldChar w:fldCharType="begin"/>
        </w:r>
        <w:r w:rsidR="00332C4E">
          <w:instrText xml:space="preserve"> PAGEREF _Toc422682848 \h </w:instrText>
        </w:r>
        <w:r w:rsidR="00D23923">
          <w:fldChar w:fldCharType="separate"/>
        </w:r>
        <w:r w:rsidR="00EA7026">
          <w:rPr>
            <w:noProof/>
          </w:rPr>
          <w:t>31</w:t>
        </w:r>
        <w:r w:rsidR="00D23923">
          <w:fldChar w:fldCharType="end"/>
        </w:r>
      </w:hyperlink>
    </w:p>
    <w:p w:rsidR="003A4344" w:rsidRDefault="00F7715C">
      <w:pPr>
        <w:pStyle w:val="31"/>
        <w:tabs>
          <w:tab w:val="right" w:leader="dot" w:pos="8296"/>
        </w:tabs>
        <w:rPr>
          <w:rFonts w:ascii="Calibri" w:hAnsi="Calibri" w:cs="黑体"/>
          <w:szCs w:val="22"/>
        </w:rPr>
      </w:pPr>
      <w:hyperlink w:anchor="_Toc422682849" w:history="1">
        <w:r w:rsidR="00332C4E">
          <w:rPr>
            <w:rStyle w:val="af4"/>
          </w:rPr>
          <w:t>3.1.21</w:t>
        </w:r>
        <w:r w:rsidR="00332C4E">
          <w:rPr>
            <w:rStyle w:val="af4"/>
            <w:rFonts w:hint="eastAsia"/>
          </w:rPr>
          <w:t>搜索结果条件或处理</w:t>
        </w:r>
        <w:r w:rsidR="00332C4E">
          <w:rPr>
            <w:rStyle w:val="af4"/>
          </w:rPr>
          <w:t>JZOR</w:t>
        </w:r>
        <w:r w:rsidR="00332C4E">
          <w:tab/>
        </w:r>
        <w:r w:rsidR="00D23923">
          <w:fldChar w:fldCharType="begin"/>
        </w:r>
        <w:r w:rsidR="00332C4E">
          <w:instrText xml:space="preserve"> PAGEREF _Toc422682849 \h </w:instrText>
        </w:r>
        <w:r w:rsidR="00D23923">
          <w:fldChar w:fldCharType="separate"/>
        </w:r>
        <w:r w:rsidR="00EA7026">
          <w:rPr>
            <w:noProof/>
          </w:rPr>
          <w:t>31</w:t>
        </w:r>
        <w:r w:rsidR="00D23923">
          <w:fldChar w:fldCharType="end"/>
        </w:r>
      </w:hyperlink>
    </w:p>
    <w:p w:rsidR="003A4344" w:rsidRDefault="00F7715C">
      <w:pPr>
        <w:pStyle w:val="22"/>
        <w:tabs>
          <w:tab w:val="right" w:leader="dot" w:pos="8296"/>
        </w:tabs>
        <w:rPr>
          <w:rFonts w:ascii="Calibri" w:hAnsi="Calibri" w:cs="黑体"/>
          <w:szCs w:val="22"/>
        </w:rPr>
      </w:pPr>
      <w:hyperlink w:anchor="_Toc422682850" w:history="1">
        <w:r w:rsidR="00332C4E">
          <w:rPr>
            <w:rStyle w:val="af4"/>
          </w:rPr>
          <w:t>3.2  JZSearch</w:t>
        </w:r>
        <w:r w:rsidR="00332C4E">
          <w:rPr>
            <w:rStyle w:val="af4"/>
            <w:rFonts w:hint="eastAsia"/>
          </w:rPr>
          <w:t>搜索后台服务系统搭建</w:t>
        </w:r>
        <w:r w:rsidR="00332C4E">
          <w:tab/>
        </w:r>
        <w:r w:rsidR="00D23923">
          <w:fldChar w:fldCharType="begin"/>
        </w:r>
        <w:r w:rsidR="00332C4E">
          <w:instrText xml:space="preserve"> PAGEREF _Toc422682850 \h </w:instrText>
        </w:r>
        <w:r w:rsidR="00D23923">
          <w:fldChar w:fldCharType="separate"/>
        </w:r>
        <w:r w:rsidR="00EA7026">
          <w:rPr>
            <w:noProof/>
          </w:rPr>
          <w:t>32</w:t>
        </w:r>
        <w:r w:rsidR="00D23923">
          <w:fldChar w:fldCharType="end"/>
        </w:r>
      </w:hyperlink>
    </w:p>
    <w:p w:rsidR="003A4344" w:rsidRDefault="00F7715C">
      <w:pPr>
        <w:pStyle w:val="22"/>
        <w:tabs>
          <w:tab w:val="right" w:leader="dot" w:pos="8296"/>
        </w:tabs>
        <w:rPr>
          <w:rFonts w:ascii="Calibri" w:hAnsi="Calibri" w:cs="黑体"/>
          <w:szCs w:val="22"/>
        </w:rPr>
      </w:pPr>
      <w:hyperlink w:anchor="_Toc422682851" w:history="1">
        <w:r w:rsidR="00332C4E">
          <w:rPr>
            <w:rStyle w:val="af4"/>
          </w:rPr>
          <w:t>3.3  JZSearch</w:t>
        </w:r>
        <w:r w:rsidR="00332C4E">
          <w:rPr>
            <w:rStyle w:val="af4"/>
            <w:rFonts w:hint="eastAsia"/>
          </w:rPr>
          <w:t>客户端搭建与管理指南</w:t>
        </w:r>
        <w:r w:rsidR="00332C4E">
          <w:tab/>
        </w:r>
        <w:r w:rsidR="00D23923">
          <w:fldChar w:fldCharType="begin"/>
        </w:r>
        <w:r w:rsidR="00332C4E">
          <w:instrText xml:space="preserve"> PAGEREF _Toc422682851 \h </w:instrText>
        </w:r>
        <w:r w:rsidR="00D23923">
          <w:fldChar w:fldCharType="separate"/>
        </w:r>
        <w:r w:rsidR="00EA7026">
          <w:rPr>
            <w:noProof/>
          </w:rPr>
          <w:t>33</w:t>
        </w:r>
        <w:r w:rsidR="00D23923">
          <w:fldChar w:fldCharType="end"/>
        </w:r>
      </w:hyperlink>
    </w:p>
    <w:p w:rsidR="003A4344" w:rsidRDefault="00F7715C">
      <w:pPr>
        <w:pStyle w:val="31"/>
        <w:tabs>
          <w:tab w:val="right" w:leader="dot" w:pos="8296"/>
        </w:tabs>
        <w:rPr>
          <w:rFonts w:ascii="Calibri" w:hAnsi="Calibri" w:cs="黑体"/>
          <w:szCs w:val="22"/>
        </w:rPr>
      </w:pPr>
      <w:hyperlink w:anchor="_Toc422682852" w:history="1">
        <w:r w:rsidR="00332C4E">
          <w:rPr>
            <w:rStyle w:val="af4"/>
          </w:rPr>
          <w:t xml:space="preserve">3.3.1 </w:t>
        </w:r>
        <w:r w:rsidR="00332C4E">
          <w:rPr>
            <w:rStyle w:val="af4"/>
            <w:rFonts w:hint="eastAsia"/>
          </w:rPr>
          <w:t>客户端管理命令语法</w:t>
        </w:r>
        <w:r w:rsidR="00332C4E">
          <w:tab/>
        </w:r>
        <w:r w:rsidR="00D23923">
          <w:fldChar w:fldCharType="begin"/>
        </w:r>
        <w:r w:rsidR="00332C4E">
          <w:instrText xml:space="preserve"> PAGEREF _Toc422682852 \h </w:instrText>
        </w:r>
        <w:r w:rsidR="00D23923">
          <w:fldChar w:fldCharType="separate"/>
        </w:r>
        <w:r w:rsidR="00EA7026">
          <w:rPr>
            <w:noProof/>
          </w:rPr>
          <w:t>33</w:t>
        </w:r>
        <w:r w:rsidR="00D23923">
          <w:fldChar w:fldCharType="end"/>
        </w:r>
      </w:hyperlink>
    </w:p>
    <w:p w:rsidR="003A4344" w:rsidRDefault="00F7715C">
      <w:pPr>
        <w:pStyle w:val="31"/>
        <w:tabs>
          <w:tab w:val="right" w:leader="dot" w:pos="8296"/>
        </w:tabs>
        <w:rPr>
          <w:rFonts w:ascii="Calibri" w:hAnsi="Calibri" w:cs="黑体"/>
          <w:szCs w:val="22"/>
        </w:rPr>
      </w:pPr>
      <w:hyperlink w:anchor="_Toc422682853" w:history="1">
        <w:r w:rsidR="00332C4E">
          <w:rPr>
            <w:rStyle w:val="af4"/>
          </w:rPr>
          <w:t xml:space="preserve">3.3.2 </w:t>
        </w:r>
        <w:r w:rsidR="00332C4E">
          <w:rPr>
            <w:rStyle w:val="af4"/>
            <w:rFonts w:hint="eastAsia"/>
          </w:rPr>
          <w:t>命令行方式</w:t>
        </w:r>
        <w:r w:rsidR="00332C4E">
          <w:tab/>
        </w:r>
        <w:r w:rsidR="00D23923">
          <w:fldChar w:fldCharType="begin"/>
        </w:r>
        <w:r w:rsidR="00332C4E">
          <w:instrText xml:space="preserve"> PAGEREF _Toc422682853 \h </w:instrText>
        </w:r>
        <w:r w:rsidR="00D23923">
          <w:fldChar w:fldCharType="separate"/>
        </w:r>
        <w:r w:rsidR="00EA7026">
          <w:rPr>
            <w:noProof/>
          </w:rPr>
          <w:t>33</w:t>
        </w:r>
        <w:r w:rsidR="00D23923">
          <w:fldChar w:fldCharType="end"/>
        </w:r>
      </w:hyperlink>
    </w:p>
    <w:p w:rsidR="003A4344" w:rsidRDefault="00F7715C">
      <w:pPr>
        <w:pStyle w:val="31"/>
        <w:tabs>
          <w:tab w:val="right" w:leader="dot" w:pos="8296"/>
        </w:tabs>
        <w:rPr>
          <w:rFonts w:ascii="Calibri" w:hAnsi="Calibri" w:cs="黑体"/>
          <w:szCs w:val="22"/>
        </w:rPr>
      </w:pPr>
      <w:hyperlink w:anchor="_Toc422682854" w:history="1">
        <w:r w:rsidR="00332C4E">
          <w:rPr>
            <w:rStyle w:val="af4"/>
          </w:rPr>
          <w:t>3.3.3  C</w:t>
        </w:r>
        <w:r w:rsidR="00332C4E">
          <w:rPr>
            <w:rStyle w:val="af4"/>
            <w:rFonts w:hint="eastAsia"/>
          </w:rPr>
          <w:t>语言</w:t>
        </w:r>
        <w:r w:rsidR="00332C4E">
          <w:rPr>
            <w:rStyle w:val="af4"/>
          </w:rPr>
          <w:t>API</w:t>
        </w:r>
        <w:r w:rsidR="00332C4E">
          <w:rPr>
            <w:rStyle w:val="af4"/>
            <w:rFonts w:hint="eastAsia"/>
          </w:rPr>
          <w:t>方式</w:t>
        </w:r>
        <w:r w:rsidR="00332C4E">
          <w:tab/>
        </w:r>
        <w:r w:rsidR="00D23923">
          <w:fldChar w:fldCharType="begin"/>
        </w:r>
        <w:r w:rsidR="00332C4E">
          <w:instrText xml:space="preserve"> PAGEREF _Toc422682854 \h </w:instrText>
        </w:r>
        <w:r w:rsidR="00D23923">
          <w:fldChar w:fldCharType="separate"/>
        </w:r>
        <w:r w:rsidR="00EA7026">
          <w:rPr>
            <w:noProof/>
          </w:rPr>
          <w:t>34</w:t>
        </w:r>
        <w:r w:rsidR="00D23923">
          <w:fldChar w:fldCharType="end"/>
        </w:r>
      </w:hyperlink>
    </w:p>
    <w:p w:rsidR="003A4344" w:rsidRDefault="00F7715C">
      <w:pPr>
        <w:pStyle w:val="31"/>
        <w:tabs>
          <w:tab w:val="right" w:leader="dot" w:pos="8296"/>
        </w:tabs>
        <w:rPr>
          <w:rFonts w:ascii="Calibri" w:hAnsi="Calibri" w:cs="黑体"/>
          <w:szCs w:val="22"/>
        </w:rPr>
      </w:pPr>
      <w:hyperlink w:anchor="_Toc422682855" w:history="1">
        <w:r w:rsidR="00332C4E">
          <w:rPr>
            <w:rStyle w:val="af4"/>
          </w:rPr>
          <w:t>3.3.4 JAVA</w:t>
        </w:r>
        <w:r w:rsidR="00332C4E">
          <w:rPr>
            <w:rStyle w:val="af4"/>
            <w:rFonts w:hint="eastAsia"/>
          </w:rPr>
          <w:t>语言调用搜索客户端</w:t>
        </w:r>
        <w:r w:rsidR="00332C4E">
          <w:tab/>
        </w:r>
        <w:r w:rsidR="00D23923">
          <w:fldChar w:fldCharType="begin"/>
        </w:r>
        <w:r w:rsidR="00332C4E">
          <w:instrText xml:space="preserve"> PAGEREF _Toc422682855 \h </w:instrText>
        </w:r>
        <w:r w:rsidR="00D23923">
          <w:fldChar w:fldCharType="separate"/>
        </w:r>
        <w:r w:rsidR="00EA7026">
          <w:rPr>
            <w:noProof/>
          </w:rPr>
          <w:t>35</w:t>
        </w:r>
        <w:r w:rsidR="00D23923">
          <w:fldChar w:fldCharType="end"/>
        </w:r>
      </w:hyperlink>
    </w:p>
    <w:p w:rsidR="003A4344" w:rsidRDefault="00F7715C">
      <w:pPr>
        <w:pStyle w:val="31"/>
        <w:tabs>
          <w:tab w:val="right" w:leader="dot" w:pos="8296"/>
        </w:tabs>
        <w:rPr>
          <w:rFonts w:ascii="Calibri" w:hAnsi="Calibri" w:cs="黑体"/>
          <w:szCs w:val="22"/>
        </w:rPr>
      </w:pPr>
      <w:hyperlink w:anchor="_Toc422682856" w:history="1">
        <w:r w:rsidR="00332C4E">
          <w:rPr>
            <w:rStyle w:val="af4"/>
          </w:rPr>
          <w:t xml:space="preserve">3.3.5 </w:t>
        </w:r>
        <w:r w:rsidR="00332C4E">
          <w:rPr>
            <w:rStyle w:val="af4"/>
            <w:rFonts w:hint="eastAsia"/>
          </w:rPr>
          <w:t>调用搜索服务的协议说明</w:t>
        </w:r>
        <w:r w:rsidR="00332C4E">
          <w:tab/>
        </w:r>
        <w:r w:rsidR="00D23923">
          <w:fldChar w:fldCharType="begin"/>
        </w:r>
        <w:r w:rsidR="00332C4E">
          <w:instrText xml:space="preserve"> PAGEREF _Toc422682856 \h </w:instrText>
        </w:r>
        <w:r w:rsidR="00D23923">
          <w:fldChar w:fldCharType="separate"/>
        </w:r>
        <w:r w:rsidR="00EA7026">
          <w:rPr>
            <w:noProof/>
          </w:rPr>
          <w:t>35</w:t>
        </w:r>
        <w:r w:rsidR="00D23923">
          <w:fldChar w:fldCharType="end"/>
        </w:r>
      </w:hyperlink>
    </w:p>
    <w:p w:rsidR="003A4344" w:rsidRDefault="00F7715C">
      <w:pPr>
        <w:pStyle w:val="10"/>
        <w:tabs>
          <w:tab w:val="right" w:leader="dot" w:pos="8296"/>
        </w:tabs>
        <w:rPr>
          <w:rFonts w:ascii="Calibri" w:hAnsi="Calibri" w:cs="黑体"/>
          <w:szCs w:val="22"/>
        </w:rPr>
      </w:pPr>
      <w:hyperlink w:anchor="_Toc422682857" w:history="1">
        <w:r w:rsidR="00332C4E">
          <w:rPr>
            <w:rStyle w:val="af4"/>
            <w:rFonts w:eastAsia="黑体" w:hint="eastAsia"/>
          </w:rPr>
          <w:t>四、</w:t>
        </w:r>
        <w:r w:rsidR="00332C4E">
          <w:rPr>
            <w:rStyle w:val="af4"/>
            <w:rFonts w:eastAsia="黑体" w:hint="eastAsia"/>
          </w:rPr>
          <w:t xml:space="preserve"> </w:t>
        </w:r>
        <w:r w:rsidR="00332C4E">
          <w:rPr>
            <w:rStyle w:val="af4"/>
            <w:rFonts w:eastAsia="黑体" w:hint="eastAsia"/>
          </w:rPr>
          <w:t>高级篇：</w:t>
        </w:r>
        <w:r w:rsidR="00332C4E">
          <w:rPr>
            <w:rStyle w:val="af4"/>
            <w:rFonts w:eastAsia="黑体"/>
          </w:rPr>
          <w:t>API</w:t>
        </w:r>
        <w:r w:rsidR="00332C4E">
          <w:rPr>
            <w:rStyle w:val="af4"/>
            <w:rFonts w:eastAsia="黑体" w:hint="eastAsia"/>
          </w:rPr>
          <w:t>定制开发</w:t>
        </w:r>
        <w:r w:rsidR="00332C4E">
          <w:tab/>
        </w:r>
        <w:r w:rsidR="00D23923">
          <w:fldChar w:fldCharType="begin"/>
        </w:r>
        <w:r w:rsidR="00332C4E">
          <w:instrText xml:space="preserve"> PAGEREF _Toc422682857 \h </w:instrText>
        </w:r>
        <w:r w:rsidR="00D23923">
          <w:fldChar w:fldCharType="separate"/>
        </w:r>
        <w:r w:rsidR="00EA7026">
          <w:rPr>
            <w:noProof/>
          </w:rPr>
          <w:t>37</w:t>
        </w:r>
        <w:r w:rsidR="00D23923">
          <w:fldChar w:fldCharType="end"/>
        </w:r>
      </w:hyperlink>
    </w:p>
    <w:p w:rsidR="003A4344" w:rsidRDefault="00F7715C">
      <w:pPr>
        <w:pStyle w:val="22"/>
        <w:tabs>
          <w:tab w:val="right" w:leader="dot" w:pos="8296"/>
        </w:tabs>
        <w:rPr>
          <w:rFonts w:ascii="Calibri" w:hAnsi="Calibri" w:cs="黑体"/>
          <w:szCs w:val="22"/>
        </w:rPr>
      </w:pPr>
      <w:hyperlink w:anchor="_Toc422682858" w:history="1">
        <w:r w:rsidR="00332C4E">
          <w:rPr>
            <w:rStyle w:val="af4"/>
            <w:rFonts w:ascii="黑体"/>
          </w:rPr>
          <w:t xml:space="preserve">4.1 </w:t>
        </w:r>
        <w:r w:rsidR="00332C4E">
          <w:rPr>
            <w:rStyle w:val="af4"/>
            <w:rFonts w:ascii="黑体" w:hint="eastAsia"/>
          </w:rPr>
          <w:t>字段定义接口</w:t>
        </w:r>
        <w:r w:rsidR="00332C4E">
          <w:tab/>
        </w:r>
        <w:r w:rsidR="00D23923">
          <w:fldChar w:fldCharType="begin"/>
        </w:r>
        <w:r w:rsidR="00332C4E">
          <w:instrText xml:space="preserve"> PAGEREF _Toc422682858 \h </w:instrText>
        </w:r>
        <w:r w:rsidR="00D23923">
          <w:fldChar w:fldCharType="separate"/>
        </w:r>
        <w:r w:rsidR="00EA7026">
          <w:rPr>
            <w:noProof/>
          </w:rPr>
          <w:t>37</w:t>
        </w:r>
        <w:r w:rsidR="00D23923">
          <w:fldChar w:fldCharType="end"/>
        </w:r>
      </w:hyperlink>
    </w:p>
    <w:p w:rsidR="003A4344" w:rsidRDefault="00F7715C">
      <w:pPr>
        <w:pStyle w:val="31"/>
        <w:tabs>
          <w:tab w:val="right" w:leader="dot" w:pos="8296"/>
        </w:tabs>
        <w:rPr>
          <w:rFonts w:ascii="Calibri" w:hAnsi="Calibri" w:cs="黑体"/>
          <w:szCs w:val="22"/>
        </w:rPr>
      </w:pPr>
      <w:hyperlink w:anchor="_Toc422682859" w:history="1">
        <w:r w:rsidR="00332C4E">
          <w:rPr>
            <w:rStyle w:val="af4"/>
          </w:rPr>
          <w:t xml:space="preserve">4.1.1 JZIndexer_FieldAdd </w:t>
        </w:r>
        <w:r w:rsidR="00332C4E">
          <w:rPr>
            <w:rStyle w:val="af4"/>
            <w:rFonts w:hint="eastAsia"/>
          </w:rPr>
          <w:t>添加一个字段</w:t>
        </w:r>
        <w:r w:rsidR="00332C4E">
          <w:tab/>
        </w:r>
        <w:r w:rsidR="00D23923">
          <w:fldChar w:fldCharType="begin"/>
        </w:r>
        <w:r w:rsidR="00332C4E">
          <w:instrText xml:space="preserve"> PAGEREF _Toc422682859 \h </w:instrText>
        </w:r>
        <w:r w:rsidR="00D23923">
          <w:fldChar w:fldCharType="separate"/>
        </w:r>
        <w:r w:rsidR="00EA7026">
          <w:rPr>
            <w:noProof/>
          </w:rPr>
          <w:t>37</w:t>
        </w:r>
        <w:r w:rsidR="00D23923">
          <w:fldChar w:fldCharType="end"/>
        </w:r>
      </w:hyperlink>
    </w:p>
    <w:p w:rsidR="003A4344" w:rsidRDefault="00F7715C">
      <w:pPr>
        <w:pStyle w:val="31"/>
        <w:tabs>
          <w:tab w:val="right" w:leader="dot" w:pos="8296"/>
        </w:tabs>
        <w:rPr>
          <w:rFonts w:ascii="Calibri" w:hAnsi="Calibri" w:cs="黑体"/>
          <w:szCs w:val="22"/>
        </w:rPr>
      </w:pPr>
      <w:hyperlink w:anchor="_Toc422682860" w:history="1">
        <w:r w:rsidR="00332C4E">
          <w:rPr>
            <w:rStyle w:val="af4"/>
          </w:rPr>
          <w:t xml:space="preserve">4.1.2 JZIndexer_FieldSave </w:t>
        </w:r>
        <w:r w:rsidR="00332C4E">
          <w:rPr>
            <w:rStyle w:val="af4"/>
            <w:rFonts w:hint="eastAsia"/>
          </w:rPr>
          <w:t>保存已经设置的字段信息</w:t>
        </w:r>
        <w:r w:rsidR="00332C4E">
          <w:tab/>
        </w:r>
        <w:r w:rsidR="00D23923">
          <w:fldChar w:fldCharType="begin"/>
        </w:r>
        <w:r w:rsidR="00332C4E">
          <w:instrText xml:space="preserve"> PAGEREF _Toc422682860 \h </w:instrText>
        </w:r>
        <w:r w:rsidR="00D23923">
          <w:fldChar w:fldCharType="separate"/>
        </w:r>
        <w:r w:rsidR="00EA7026">
          <w:rPr>
            <w:noProof/>
          </w:rPr>
          <w:t>38</w:t>
        </w:r>
        <w:r w:rsidR="00D23923">
          <w:fldChar w:fldCharType="end"/>
        </w:r>
      </w:hyperlink>
    </w:p>
    <w:p w:rsidR="003A4344" w:rsidRDefault="00F7715C">
      <w:pPr>
        <w:pStyle w:val="31"/>
        <w:tabs>
          <w:tab w:val="right" w:leader="dot" w:pos="8296"/>
        </w:tabs>
        <w:rPr>
          <w:rFonts w:ascii="Calibri" w:hAnsi="Calibri" w:cs="黑体"/>
          <w:szCs w:val="22"/>
        </w:rPr>
      </w:pPr>
      <w:hyperlink w:anchor="_Toc422682861" w:history="1">
        <w:r w:rsidR="00332C4E">
          <w:rPr>
            <w:rStyle w:val="af4"/>
          </w:rPr>
          <w:t xml:space="preserve">4.1.3 JZIndexer_FieldLoad </w:t>
        </w:r>
        <w:r w:rsidR="00332C4E">
          <w:rPr>
            <w:rStyle w:val="af4"/>
            <w:rFonts w:hint="eastAsia"/>
          </w:rPr>
          <w:t>读取已经设置的字段信息文件</w:t>
        </w:r>
        <w:r w:rsidR="00332C4E">
          <w:tab/>
        </w:r>
        <w:r w:rsidR="00D23923">
          <w:fldChar w:fldCharType="begin"/>
        </w:r>
        <w:r w:rsidR="00332C4E">
          <w:instrText xml:space="preserve"> PAGEREF _Toc422682861 \h </w:instrText>
        </w:r>
        <w:r w:rsidR="00D23923">
          <w:fldChar w:fldCharType="separate"/>
        </w:r>
        <w:r w:rsidR="00EA7026">
          <w:rPr>
            <w:noProof/>
          </w:rPr>
          <w:t>39</w:t>
        </w:r>
        <w:r w:rsidR="00D23923">
          <w:fldChar w:fldCharType="end"/>
        </w:r>
      </w:hyperlink>
    </w:p>
    <w:p w:rsidR="003A4344" w:rsidRDefault="00F7715C">
      <w:pPr>
        <w:pStyle w:val="22"/>
        <w:tabs>
          <w:tab w:val="right" w:leader="dot" w:pos="8296"/>
        </w:tabs>
        <w:rPr>
          <w:rFonts w:ascii="Calibri" w:hAnsi="Calibri" w:cs="黑体"/>
          <w:szCs w:val="22"/>
        </w:rPr>
      </w:pPr>
      <w:hyperlink w:anchor="_Toc422682862" w:history="1">
        <w:r w:rsidR="00332C4E">
          <w:rPr>
            <w:rStyle w:val="af4"/>
            <w:rFonts w:ascii="黑体"/>
          </w:rPr>
          <w:t xml:space="preserve">4.2 </w:t>
        </w:r>
        <w:r w:rsidR="00332C4E">
          <w:rPr>
            <w:rStyle w:val="af4"/>
            <w:rFonts w:ascii="黑体" w:hint="eastAsia"/>
          </w:rPr>
          <w:t>索引接口</w:t>
        </w:r>
        <w:r w:rsidR="00332C4E">
          <w:tab/>
        </w:r>
        <w:r w:rsidR="00D23923">
          <w:fldChar w:fldCharType="begin"/>
        </w:r>
        <w:r w:rsidR="00332C4E">
          <w:instrText xml:space="preserve"> PAGEREF _Toc422682862 \h </w:instrText>
        </w:r>
        <w:r w:rsidR="00D23923">
          <w:fldChar w:fldCharType="separate"/>
        </w:r>
        <w:r w:rsidR="00EA7026">
          <w:rPr>
            <w:noProof/>
          </w:rPr>
          <w:t>39</w:t>
        </w:r>
        <w:r w:rsidR="00D23923">
          <w:fldChar w:fldCharType="end"/>
        </w:r>
      </w:hyperlink>
    </w:p>
    <w:p w:rsidR="003A4344" w:rsidRDefault="00F7715C">
      <w:pPr>
        <w:pStyle w:val="31"/>
        <w:tabs>
          <w:tab w:val="right" w:leader="dot" w:pos="8296"/>
        </w:tabs>
        <w:rPr>
          <w:rFonts w:ascii="Calibri" w:hAnsi="Calibri" w:cs="黑体"/>
          <w:szCs w:val="22"/>
        </w:rPr>
      </w:pPr>
      <w:hyperlink w:anchor="_Toc422682863" w:history="1">
        <w:r w:rsidR="00332C4E">
          <w:rPr>
            <w:rStyle w:val="af4"/>
          </w:rPr>
          <w:t xml:space="preserve">4.2.1 JZIndexer_Init </w:t>
        </w:r>
        <w:r w:rsidR="00332C4E">
          <w:rPr>
            <w:rStyle w:val="af4"/>
            <w:rFonts w:hint="eastAsia"/>
          </w:rPr>
          <w:t>精准索引器初始化</w:t>
        </w:r>
        <w:r w:rsidR="00332C4E">
          <w:tab/>
        </w:r>
        <w:r w:rsidR="00D23923">
          <w:fldChar w:fldCharType="begin"/>
        </w:r>
        <w:r w:rsidR="00332C4E">
          <w:instrText xml:space="preserve"> PAGEREF _Toc422682863 \h </w:instrText>
        </w:r>
        <w:r w:rsidR="00D23923">
          <w:fldChar w:fldCharType="separate"/>
        </w:r>
        <w:r w:rsidR="00EA7026">
          <w:rPr>
            <w:noProof/>
          </w:rPr>
          <w:t>39</w:t>
        </w:r>
        <w:r w:rsidR="00D23923">
          <w:fldChar w:fldCharType="end"/>
        </w:r>
      </w:hyperlink>
    </w:p>
    <w:p w:rsidR="003A4344" w:rsidRDefault="00F7715C">
      <w:pPr>
        <w:pStyle w:val="31"/>
        <w:tabs>
          <w:tab w:val="right" w:leader="dot" w:pos="8296"/>
        </w:tabs>
        <w:rPr>
          <w:rFonts w:ascii="Calibri" w:hAnsi="Calibri" w:cs="黑体"/>
          <w:szCs w:val="22"/>
        </w:rPr>
      </w:pPr>
      <w:hyperlink w:anchor="_Toc422682864" w:history="1">
        <w:r w:rsidR="00332C4E">
          <w:rPr>
            <w:rStyle w:val="af4"/>
          </w:rPr>
          <w:t xml:space="preserve">4.2.2  JZIndexer_Exit </w:t>
        </w:r>
        <w:r w:rsidR="00332C4E">
          <w:rPr>
            <w:rStyle w:val="af4"/>
            <w:rFonts w:hint="eastAsia"/>
          </w:rPr>
          <w:t>精准索引器系统退出</w:t>
        </w:r>
        <w:r w:rsidR="00332C4E">
          <w:tab/>
        </w:r>
        <w:r w:rsidR="00D23923">
          <w:fldChar w:fldCharType="begin"/>
        </w:r>
        <w:r w:rsidR="00332C4E">
          <w:instrText xml:space="preserve"> PAGEREF _Toc422682864 \h </w:instrText>
        </w:r>
        <w:r w:rsidR="00D23923">
          <w:fldChar w:fldCharType="separate"/>
        </w:r>
        <w:r w:rsidR="00EA7026">
          <w:rPr>
            <w:noProof/>
          </w:rPr>
          <w:t>40</w:t>
        </w:r>
        <w:r w:rsidR="00D23923">
          <w:fldChar w:fldCharType="end"/>
        </w:r>
      </w:hyperlink>
    </w:p>
    <w:p w:rsidR="003A4344" w:rsidRDefault="00F7715C">
      <w:pPr>
        <w:pStyle w:val="31"/>
        <w:tabs>
          <w:tab w:val="right" w:leader="dot" w:pos="8296"/>
        </w:tabs>
        <w:rPr>
          <w:rFonts w:ascii="Calibri" w:hAnsi="Calibri" w:cs="黑体"/>
          <w:szCs w:val="22"/>
        </w:rPr>
      </w:pPr>
      <w:hyperlink w:anchor="_Toc422682865" w:history="1">
        <w:r w:rsidR="00332C4E">
          <w:rPr>
            <w:rStyle w:val="af4"/>
          </w:rPr>
          <w:t xml:space="preserve">4.2.3 CJZIndexer </w:t>
        </w:r>
        <w:r w:rsidR="00332C4E">
          <w:rPr>
            <w:rStyle w:val="af4"/>
            <w:rFonts w:hint="eastAsia"/>
          </w:rPr>
          <w:t>精准索引器类</w:t>
        </w:r>
        <w:r w:rsidR="00332C4E">
          <w:tab/>
        </w:r>
        <w:r w:rsidR="00D23923">
          <w:fldChar w:fldCharType="begin"/>
        </w:r>
        <w:r w:rsidR="00332C4E">
          <w:instrText xml:space="preserve"> PAGEREF _Toc422682865 \h </w:instrText>
        </w:r>
        <w:r w:rsidR="00D23923">
          <w:fldChar w:fldCharType="separate"/>
        </w:r>
        <w:r w:rsidR="00EA7026">
          <w:rPr>
            <w:noProof/>
          </w:rPr>
          <w:t>41</w:t>
        </w:r>
        <w:r w:rsidR="00D23923">
          <w:fldChar w:fldCharType="end"/>
        </w:r>
      </w:hyperlink>
    </w:p>
    <w:p w:rsidR="003A4344" w:rsidRDefault="00F7715C">
      <w:pPr>
        <w:pStyle w:val="31"/>
        <w:tabs>
          <w:tab w:val="right" w:leader="dot" w:pos="8296"/>
        </w:tabs>
        <w:rPr>
          <w:rFonts w:ascii="Calibri" w:hAnsi="Calibri" w:cs="黑体"/>
          <w:szCs w:val="22"/>
        </w:rPr>
      </w:pPr>
      <w:hyperlink w:anchor="_Toc422682866" w:history="1">
        <w:r w:rsidR="00332C4E">
          <w:rPr>
            <w:rStyle w:val="af4"/>
          </w:rPr>
          <w:t>4.2.3.1  CJZIndexer::CJZIndexer</w:t>
        </w:r>
        <w:r w:rsidR="00332C4E">
          <w:rPr>
            <w:rStyle w:val="af4"/>
            <w:rFonts w:hint="eastAsia"/>
          </w:rPr>
          <w:t>精准索引器类构建函数</w:t>
        </w:r>
        <w:r w:rsidR="00332C4E">
          <w:tab/>
        </w:r>
        <w:r w:rsidR="00D23923">
          <w:fldChar w:fldCharType="begin"/>
        </w:r>
        <w:r w:rsidR="00332C4E">
          <w:instrText xml:space="preserve"> PAGEREF _Toc422682866 \h </w:instrText>
        </w:r>
        <w:r w:rsidR="00D23923">
          <w:fldChar w:fldCharType="separate"/>
        </w:r>
        <w:r w:rsidR="00EA7026">
          <w:rPr>
            <w:noProof/>
          </w:rPr>
          <w:t>42</w:t>
        </w:r>
        <w:r w:rsidR="00D23923">
          <w:fldChar w:fldCharType="end"/>
        </w:r>
      </w:hyperlink>
    </w:p>
    <w:p w:rsidR="003A4344" w:rsidRDefault="00F7715C">
      <w:pPr>
        <w:pStyle w:val="31"/>
        <w:tabs>
          <w:tab w:val="right" w:leader="dot" w:pos="8296"/>
        </w:tabs>
        <w:rPr>
          <w:rFonts w:ascii="Calibri" w:hAnsi="Calibri" w:cs="黑体"/>
          <w:szCs w:val="22"/>
        </w:rPr>
      </w:pPr>
      <w:hyperlink w:anchor="_Toc422682867" w:history="1">
        <w:r w:rsidR="00332C4E">
          <w:rPr>
            <w:rStyle w:val="af4"/>
          </w:rPr>
          <w:t>4.2.3.2  CJZIndexer::MemIndexing</w:t>
        </w:r>
        <w:r w:rsidR="00332C4E">
          <w:rPr>
            <w:rStyle w:val="af4"/>
            <w:rFonts w:hint="eastAsia"/>
          </w:rPr>
          <w:t>精准索引器类内存索引函数</w:t>
        </w:r>
        <w:r w:rsidR="00332C4E">
          <w:tab/>
        </w:r>
        <w:r w:rsidR="00D23923">
          <w:fldChar w:fldCharType="begin"/>
        </w:r>
        <w:r w:rsidR="00332C4E">
          <w:instrText xml:space="preserve"> PAGEREF _Toc422682867 \h </w:instrText>
        </w:r>
        <w:r w:rsidR="00D23923">
          <w:fldChar w:fldCharType="separate"/>
        </w:r>
        <w:r w:rsidR="00EA7026">
          <w:rPr>
            <w:noProof/>
          </w:rPr>
          <w:t>43</w:t>
        </w:r>
        <w:r w:rsidR="00D23923">
          <w:fldChar w:fldCharType="end"/>
        </w:r>
      </w:hyperlink>
    </w:p>
    <w:p w:rsidR="003A4344" w:rsidRDefault="00F7715C">
      <w:pPr>
        <w:pStyle w:val="31"/>
        <w:tabs>
          <w:tab w:val="right" w:leader="dot" w:pos="8296"/>
        </w:tabs>
        <w:rPr>
          <w:rFonts w:ascii="Calibri" w:hAnsi="Calibri" w:cs="黑体"/>
          <w:szCs w:val="22"/>
        </w:rPr>
      </w:pPr>
      <w:hyperlink w:anchor="_Toc422682868" w:history="1">
        <w:r w:rsidR="00332C4E">
          <w:rPr>
            <w:rStyle w:val="af4"/>
          </w:rPr>
          <w:t>4.2.3.3  CJZIndexer::FileIndexing</w:t>
        </w:r>
        <w:r w:rsidR="00332C4E">
          <w:rPr>
            <w:rStyle w:val="af4"/>
            <w:rFonts w:hint="eastAsia"/>
          </w:rPr>
          <w:t>精准索引器类文件索引函数</w:t>
        </w:r>
        <w:r w:rsidR="00332C4E">
          <w:tab/>
        </w:r>
        <w:r w:rsidR="00D23923">
          <w:fldChar w:fldCharType="begin"/>
        </w:r>
        <w:r w:rsidR="00332C4E">
          <w:instrText xml:space="preserve"> PAGEREF _Toc422682868 \h </w:instrText>
        </w:r>
        <w:r w:rsidR="00D23923">
          <w:fldChar w:fldCharType="separate"/>
        </w:r>
        <w:r w:rsidR="00EA7026">
          <w:rPr>
            <w:noProof/>
          </w:rPr>
          <w:t>44</w:t>
        </w:r>
        <w:r w:rsidR="00D23923">
          <w:fldChar w:fldCharType="end"/>
        </w:r>
      </w:hyperlink>
    </w:p>
    <w:p w:rsidR="003A4344" w:rsidRDefault="00F7715C">
      <w:pPr>
        <w:pStyle w:val="31"/>
        <w:tabs>
          <w:tab w:val="right" w:leader="dot" w:pos="8296"/>
        </w:tabs>
        <w:rPr>
          <w:rFonts w:ascii="Calibri" w:hAnsi="Calibri" w:cs="黑体"/>
          <w:szCs w:val="22"/>
        </w:rPr>
      </w:pPr>
      <w:hyperlink w:anchor="_Toc422682869" w:history="1">
        <w:r w:rsidR="00332C4E">
          <w:rPr>
            <w:rStyle w:val="af4"/>
          </w:rPr>
          <w:t>4.2.3.4  CJZIndexer::BigFileIndexing</w:t>
        </w:r>
        <w:r w:rsidR="00332C4E">
          <w:rPr>
            <w:rStyle w:val="af4"/>
            <w:rFonts w:hint="eastAsia"/>
          </w:rPr>
          <w:t>精准索引器类大文件索引函数</w:t>
        </w:r>
        <w:r w:rsidR="00332C4E">
          <w:tab/>
        </w:r>
        <w:r w:rsidR="00D23923">
          <w:fldChar w:fldCharType="begin"/>
        </w:r>
        <w:r w:rsidR="00332C4E">
          <w:instrText xml:space="preserve"> PAGEREF _Toc422682869 \h </w:instrText>
        </w:r>
        <w:r w:rsidR="00D23923">
          <w:fldChar w:fldCharType="separate"/>
        </w:r>
        <w:r w:rsidR="00EA7026">
          <w:rPr>
            <w:noProof/>
          </w:rPr>
          <w:t>46</w:t>
        </w:r>
        <w:r w:rsidR="00D23923">
          <w:fldChar w:fldCharType="end"/>
        </w:r>
      </w:hyperlink>
    </w:p>
    <w:p w:rsidR="003A4344" w:rsidRDefault="00F7715C">
      <w:pPr>
        <w:pStyle w:val="31"/>
        <w:tabs>
          <w:tab w:val="right" w:leader="dot" w:pos="8296"/>
        </w:tabs>
        <w:rPr>
          <w:rFonts w:ascii="Calibri" w:hAnsi="Calibri" w:cs="黑体"/>
          <w:szCs w:val="22"/>
        </w:rPr>
      </w:pPr>
      <w:hyperlink w:anchor="_Toc422682870" w:history="1">
        <w:r w:rsidR="00332C4E">
          <w:rPr>
            <w:rStyle w:val="af4"/>
          </w:rPr>
          <w:t>4.2.3.5   CJZIndexer::IdIndexing</w:t>
        </w:r>
        <w:r w:rsidR="00332C4E">
          <w:rPr>
            <w:rStyle w:val="af4"/>
            <w:rFonts w:hint="eastAsia"/>
          </w:rPr>
          <w:t>精准索引器类</w:t>
        </w:r>
        <w:r w:rsidR="00332C4E">
          <w:rPr>
            <w:rStyle w:val="af4"/>
          </w:rPr>
          <w:t>ID</w:t>
        </w:r>
        <w:r w:rsidR="00332C4E">
          <w:rPr>
            <w:rStyle w:val="af4"/>
            <w:rFonts w:hint="eastAsia"/>
          </w:rPr>
          <w:t>索引函数</w:t>
        </w:r>
        <w:r w:rsidR="00332C4E">
          <w:tab/>
        </w:r>
        <w:r w:rsidR="00D23923">
          <w:fldChar w:fldCharType="begin"/>
        </w:r>
        <w:r w:rsidR="00332C4E">
          <w:instrText xml:space="preserve"> PAGEREF _Toc422682870 \h </w:instrText>
        </w:r>
        <w:r w:rsidR="00D23923">
          <w:fldChar w:fldCharType="separate"/>
        </w:r>
        <w:r w:rsidR="00EA7026">
          <w:rPr>
            <w:noProof/>
          </w:rPr>
          <w:t>47</w:t>
        </w:r>
        <w:r w:rsidR="00D23923">
          <w:fldChar w:fldCharType="end"/>
        </w:r>
      </w:hyperlink>
    </w:p>
    <w:p w:rsidR="003A4344" w:rsidRDefault="00F7715C">
      <w:pPr>
        <w:pStyle w:val="31"/>
        <w:tabs>
          <w:tab w:val="right" w:leader="dot" w:pos="8296"/>
        </w:tabs>
        <w:rPr>
          <w:rFonts w:ascii="Calibri" w:hAnsi="Calibri" w:cs="黑体"/>
          <w:szCs w:val="22"/>
        </w:rPr>
      </w:pPr>
      <w:hyperlink w:anchor="_Toc422682871" w:history="1">
        <w:r w:rsidR="00332C4E">
          <w:rPr>
            <w:rStyle w:val="af4"/>
          </w:rPr>
          <w:t>4.2.3.6  CJZIndexer::IntIndexing</w:t>
        </w:r>
        <w:r w:rsidR="00332C4E">
          <w:rPr>
            <w:rStyle w:val="af4"/>
            <w:rFonts w:hint="eastAsia"/>
          </w:rPr>
          <w:t>精准索引器类整型索引函数</w:t>
        </w:r>
        <w:r w:rsidR="00332C4E">
          <w:tab/>
        </w:r>
        <w:r w:rsidR="00D23923">
          <w:fldChar w:fldCharType="begin"/>
        </w:r>
        <w:r w:rsidR="00332C4E">
          <w:instrText xml:space="preserve"> PAGEREF _Toc422682871 \h </w:instrText>
        </w:r>
        <w:r w:rsidR="00D23923">
          <w:fldChar w:fldCharType="separate"/>
        </w:r>
        <w:r w:rsidR="00EA7026">
          <w:rPr>
            <w:noProof/>
          </w:rPr>
          <w:t>48</w:t>
        </w:r>
        <w:r w:rsidR="00D23923">
          <w:fldChar w:fldCharType="end"/>
        </w:r>
      </w:hyperlink>
    </w:p>
    <w:p w:rsidR="003A4344" w:rsidRDefault="00F7715C">
      <w:pPr>
        <w:pStyle w:val="31"/>
        <w:tabs>
          <w:tab w:val="right" w:leader="dot" w:pos="8296"/>
        </w:tabs>
        <w:rPr>
          <w:rFonts w:ascii="Calibri" w:hAnsi="Calibri" w:cs="黑体"/>
          <w:szCs w:val="22"/>
        </w:rPr>
      </w:pPr>
      <w:hyperlink w:anchor="_Toc422682872" w:history="1">
        <w:r w:rsidR="00332C4E">
          <w:rPr>
            <w:rStyle w:val="af4"/>
          </w:rPr>
          <w:t>4.2.3.7  CJZIndexer:: LongIndexing</w:t>
        </w:r>
        <w:r w:rsidR="00332C4E">
          <w:rPr>
            <w:rStyle w:val="af4"/>
            <w:rFonts w:hint="eastAsia"/>
          </w:rPr>
          <w:t>精准索引器类</w:t>
        </w:r>
        <w:r w:rsidR="00332C4E">
          <w:rPr>
            <w:rStyle w:val="af4"/>
          </w:rPr>
          <w:t xml:space="preserve"> 64</w:t>
        </w:r>
        <w:r w:rsidR="00332C4E">
          <w:rPr>
            <w:rStyle w:val="af4"/>
            <w:rFonts w:hint="eastAsia"/>
          </w:rPr>
          <w:t>位长整型索引函数</w:t>
        </w:r>
        <w:r w:rsidR="00332C4E">
          <w:tab/>
        </w:r>
        <w:r w:rsidR="00D23923">
          <w:fldChar w:fldCharType="begin"/>
        </w:r>
        <w:r w:rsidR="00332C4E">
          <w:instrText xml:space="preserve"> PAGEREF _Toc422682872 \h </w:instrText>
        </w:r>
        <w:r w:rsidR="00D23923">
          <w:fldChar w:fldCharType="separate"/>
        </w:r>
        <w:r w:rsidR="00EA7026">
          <w:rPr>
            <w:noProof/>
          </w:rPr>
          <w:t>49</w:t>
        </w:r>
        <w:r w:rsidR="00D23923">
          <w:fldChar w:fldCharType="end"/>
        </w:r>
      </w:hyperlink>
    </w:p>
    <w:p w:rsidR="003A4344" w:rsidRDefault="00F7715C">
      <w:pPr>
        <w:pStyle w:val="31"/>
        <w:tabs>
          <w:tab w:val="right" w:leader="dot" w:pos="8296"/>
        </w:tabs>
        <w:rPr>
          <w:rFonts w:ascii="Calibri" w:hAnsi="Calibri" w:cs="黑体"/>
          <w:szCs w:val="22"/>
        </w:rPr>
      </w:pPr>
      <w:hyperlink w:anchor="_Toc422682873" w:history="1">
        <w:r w:rsidR="00332C4E">
          <w:rPr>
            <w:rStyle w:val="af4"/>
          </w:rPr>
          <w:t>4.2.3.8  CJZIndexer::FloatIndexing</w:t>
        </w:r>
        <w:r w:rsidR="00332C4E">
          <w:rPr>
            <w:rStyle w:val="af4"/>
            <w:rFonts w:hint="eastAsia"/>
          </w:rPr>
          <w:t>精准索引器类浮点型索引函数</w:t>
        </w:r>
        <w:r w:rsidR="00332C4E">
          <w:tab/>
        </w:r>
        <w:r w:rsidR="00D23923">
          <w:fldChar w:fldCharType="begin"/>
        </w:r>
        <w:r w:rsidR="00332C4E">
          <w:instrText xml:space="preserve"> PAGEREF _Toc422682873 \h </w:instrText>
        </w:r>
        <w:r w:rsidR="00D23923">
          <w:fldChar w:fldCharType="separate"/>
        </w:r>
        <w:r w:rsidR="00EA7026">
          <w:rPr>
            <w:noProof/>
          </w:rPr>
          <w:t>51</w:t>
        </w:r>
        <w:r w:rsidR="00D23923">
          <w:fldChar w:fldCharType="end"/>
        </w:r>
      </w:hyperlink>
    </w:p>
    <w:p w:rsidR="003A4344" w:rsidRDefault="00F7715C">
      <w:pPr>
        <w:pStyle w:val="31"/>
        <w:tabs>
          <w:tab w:val="right" w:leader="dot" w:pos="8296"/>
        </w:tabs>
        <w:rPr>
          <w:rFonts w:ascii="Calibri" w:hAnsi="Calibri" w:cs="黑体"/>
          <w:szCs w:val="22"/>
        </w:rPr>
      </w:pPr>
      <w:hyperlink w:anchor="_Toc422682874" w:history="1">
        <w:r w:rsidR="00332C4E">
          <w:rPr>
            <w:rStyle w:val="af4"/>
          </w:rPr>
          <w:t>4.2.3.9  CJZIndexer::AddDoc</w:t>
        </w:r>
        <w:r w:rsidR="00332C4E">
          <w:rPr>
            <w:rStyle w:val="af4"/>
            <w:rFonts w:hint="eastAsia"/>
          </w:rPr>
          <w:t>精准索引器类文档添加函数</w:t>
        </w:r>
        <w:r w:rsidR="00332C4E">
          <w:tab/>
        </w:r>
        <w:r w:rsidR="00D23923">
          <w:fldChar w:fldCharType="begin"/>
        </w:r>
        <w:r w:rsidR="00332C4E">
          <w:instrText xml:space="preserve"> PAGEREF _Toc422682874 \h </w:instrText>
        </w:r>
        <w:r w:rsidR="00D23923">
          <w:fldChar w:fldCharType="separate"/>
        </w:r>
        <w:r w:rsidR="00EA7026">
          <w:rPr>
            <w:noProof/>
          </w:rPr>
          <w:t>52</w:t>
        </w:r>
        <w:r w:rsidR="00D23923">
          <w:fldChar w:fldCharType="end"/>
        </w:r>
      </w:hyperlink>
    </w:p>
    <w:p w:rsidR="003A4344" w:rsidRDefault="00F7715C">
      <w:pPr>
        <w:pStyle w:val="31"/>
        <w:tabs>
          <w:tab w:val="right" w:leader="dot" w:pos="8296"/>
        </w:tabs>
        <w:rPr>
          <w:rFonts w:ascii="Calibri" w:hAnsi="Calibri" w:cs="黑体"/>
          <w:szCs w:val="22"/>
        </w:rPr>
      </w:pPr>
      <w:hyperlink w:anchor="_Toc422682875" w:history="1">
        <w:r w:rsidR="00332C4E">
          <w:rPr>
            <w:rStyle w:val="af4"/>
          </w:rPr>
          <w:t>4.2.3.10  CJZIndexer::Save</w:t>
        </w:r>
        <w:r w:rsidR="00332C4E">
          <w:rPr>
            <w:rStyle w:val="af4"/>
            <w:rFonts w:hint="eastAsia"/>
          </w:rPr>
          <w:t>精准索引器类保存函数</w:t>
        </w:r>
        <w:r w:rsidR="00332C4E">
          <w:tab/>
        </w:r>
        <w:r w:rsidR="00D23923">
          <w:fldChar w:fldCharType="begin"/>
        </w:r>
        <w:r w:rsidR="00332C4E">
          <w:instrText xml:space="preserve"> PAGEREF _Toc422682875 \h </w:instrText>
        </w:r>
        <w:r w:rsidR="00D23923">
          <w:fldChar w:fldCharType="separate"/>
        </w:r>
        <w:r w:rsidR="00EA7026">
          <w:rPr>
            <w:noProof/>
          </w:rPr>
          <w:t>53</w:t>
        </w:r>
        <w:r w:rsidR="00D23923">
          <w:fldChar w:fldCharType="end"/>
        </w:r>
      </w:hyperlink>
    </w:p>
    <w:p w:rsidR="003A4344" w:rsidRDefault="00F7715C">
      <w:pPr>
        <w:pStyle w:val="31"/>
        <w:tabs>
          <w:tab w:val="right" w:leader="dot" w:pos="8296"/>
        </w:tabs>
        <w:rPr>
          <w:rFonts w:ascii="Calibri" w:hAnsi="Calibri" w:cs="黑体"/>
          <w:szCs w:val="22"/>
        </w:rPr>
      </w:pPr>
      <w:hyperlink w:anchor="_Toc422682876" w:history="1">
        <w:r w:rsidR="00332C4E">
          <w:rPr>
            <w:rStyle w:val="af4"/>
          </w:rPr>
          <w:t>4.2.3.11  CJZIndexer::Merge</w:t>
        </w:r>
        <w:r w:rsidR="00332C4E">
          <w:rPr>
            <w:rStyle w:val="af4"/>
            <w:rFonts w:hint="eastAsia"/>
          </w:rPr>
          <w:t>精准索引器类索引合并函数</w:t>
        </w:r>
        <w:r w:rsidR="00332C4E">
          <w:tab/>
        </w:r>
        <w:r w:rsidR="00D23923">
          <w:fldChar w:fldCharType="begin"/>
        </w:r>
        <w:r w:rsidR="00332C4E">
          <w:instrText xml:space="preserve"> PAGEREF _Toc422682876 \h </w:instrText>
        </w:r>
        <w:r w:rsidR="00D23923">
          <w:fldChar w:fldCharType="separate"/>
        </w:r>
        <w:r w:rsidR="00EA7026">
          <w:rPr>
            <w:noProof/>
          </w:rPr>
          <w:t>54</w:t>
        </w:r>
        <w:r w:rsidR="00D23923">
          <w:fldChar w:fldCharType="end"/>
        </w:r>
      </w:hyperlink>
    </w:p>
    <w:p w:rsidR="003A4344" w:rsidRDefault="00F7715C">
      <w:pPr>
        <w:pStyle w:val="31"/>
        <w:tabs>
          <w:tab w:val="right" w:leader="dot" w:pos="8296"/>
        </w:tabs>
        <w:rPr>
          <w:rFonts w:ascii="Calibri" w:hAnsi="Calibri" w:cs="黑体"/>
          <w:szCs w:val="22"/>
        </w:rPr>
      </w:pPr>
      <w:hyperlink w:anchor="_Toc422682877" w:history="1">
        <w:r w:rsidR="00332C4E">
          <w:rPr>
            <w:rStyle w:val="af4"/>
          </w:rPr>
          <w:t>4.2.3.12  CJZIndexer::Export</w:t>
        </w:r>
        <w:r w:rsidR="00332C4E">
          <w:rPr>
            <w:rStyle w:val="af4"/>
            <w:rFonts w:hint="eastAsia"/>
          </w:rPr>
          <w:t>精准索引器类索引导出函数</w:t>
        </w:r>
        <w:r w:rsidR="00332C4E">
          <w:tab/>
        </w:r>
        <w:r w:rsidR="00D23923">
          <w:fldChar w:fldCharType="begin"/>
        </w:r>
        <w:r w:rsidR="00332C4E">
          <w:instrText xml:space="preserve"> PAGEREF _Toc422682877 \h </w:instrText>
        </w:r>
        <w:r w:rsidR="00D23923">
          <w:fldChar w:fldCharType="separate"/>
        </w:r>
        <w:r w:rsidR="00EA7026">
          <w:rPr>
            <w:noProof/>
          </w:rPr>
          <w:t>55</w:t>
        </w:r>
        <w:r w:rsidR="00D23923">
          <w:fldChar w:fldCharType="end"/>
        </w:r>
      </w:hyperlink>
    </w:p>
    <w:p w:rsidR="003A4344" w:rsidRDefault="00F7715C">
      <w:pPr>
        <w:pStyle w:val="22"/>
        <w:tabs>
          <w:tab w:val="left" w:pos="1260"/>
          <w:tab w:val="right" w:leader="dot" w:pos="8296"/>
        </w:tabs>
        <w:rPr>
          <w:rFonts w:ascii="Calibri" w:hAnsi="Calibri" w:cs="黑体"/>
          <w:szCs w:val="22"/>
        </w:rPr>
      </w:pPr>
      <w:hyperlink w:anchor="_Toc422682878" w:history="1">
        <w:r w:rsidR="00332C4E">
          <w:rPr>
            <w:rStyle w:val="af4"/>
            <w:rFonts w:ascii="黑体"/>
          </w:rPr>
          <w:t>4.3</w:t>
        </w:r>
        <w:r w:rsidR="00332C4E">
          <w:rPr>
            <w:rFonts w:ascii="Calibri" w:hAnsi="Calibri" w:cs="黑体"/>
            <w:szCs w:val="22"/>
          </w:rPr>
          <w:tab/>
        </w:r>
        <w:r w:rsidR="00332C4E">
          <w:rPr>
            <w:rStyle w:val="af4"/>
            <w:rFonts w:ascii="黑体" w:hint="eastAsia"/>
          </w:rPr>
          <w:t>检索接口</w:t>
        </w:r>
        <w:r w:rsidR="00332C4E">
          <w:tab/>
        </w:r>
        <w:r w:rsidR="00D23923">
          <w:fldChar w:fldCharType="begin"/>
        </w:r>
        <w:r w:rsidR="00332C4E">
          <w:instrText xml:space="preserve"> PAGEREF _Toc422682878 \h </w:instrText>
        </w:r>
        <w:r w:rsidR="00D23923">
          <w:fldChar w:fldCharType="separate"/>
        </w:r>
        <w:r w:rsidR="00EA7026">
          <w:rPr>
            <w:noProof/>
          </w:rPr>
          <w:t>56</w:t>
        </w:r>
        <w:r w:rsidR="00D23923">
          <w:fldChar w:fldCharType="end"/>
        </w:r>
      </w:hyperlink>
    </w:p>
    <w:p w:rsidR="003A4344" w:rsidRDefault="00F7715C">
      <w:pPr>
        <w:pStyle w:val="31"/>
        <w:tabs>
          <w:tab w:val="right" w:leader="dot" w:pos="8296"/>
        </w:tabs>
        <w:rPr>
          <w:rFonts w:ascii="Calibri" w:hAnsi="Calibri" w:cs="黑体"/>
          <w:szCs w:val="22"/>
        </w:rPr>
      </w:pPr>
      <w:hyperlink w:anchor="_Toc422682879" w:history="1">
        <w:r w:rsidR="00332C4E">
          <w:rPr>
            <w:rStyle w:val="af4"/>
          </w:rPr>
          <w:t xml:space="preserve">4.3.1 JZSearch_Init </w:t>
        </w:r>
        <w:r w:rsidR="00332C4E">
          <w:rPr>
            <w:rStyle w:val="af4"/>
            <w:rFonts w:hint="eastAsia"/>
          </w:rPr>
          <w:t>精准搜索器初始化</w:t>
        </w:r>
        <w:r w:rsidR="00332C4E">
          <w:tab/>
        </w:r>
        <w:r w:rsidR="00D23923">
          <w:fldChar w:fldCharType="begin"/>
        </w:r>
        <w:r w:rsidR="00332C4E">
          <w:instrText xml:space="preserve"> PAGEREF _Toc422682879 \h </w:instrText>
        </w:r>
        <w:r w:rsidR="00D23923">
          <w:fldChar w:fldCharType="separate"/>
        </w:r>
        <w:r w:rsidR="00EA7026">
          <w:rPr>
            <w:noProof/>
          </w:rPr>
          <w:t>56</w:t>
        </w:r>
        <w:r w:rsidR="00D23923">
          <w:fldChar w:fldCharType="end"/>
        </w:r>
      </w:hyperlink>
    </w:p>
    <w:p w:rsidR="003A4344" w:rsidRDefault="00F7715C">
      <w:pPr>
        <w:pStyle w:val="31"/>
        <w:tabs>
          <w:tab w:val="right" w:leader="dot" w:pos="8296"/>
        </w:tabs>
        <w:rPr>
          <w:rFonts w:ascii="Calibri" w:hAnsi="Calibri" w:cs="黑体"/>
          <w:szCs w:val="22"/>
        </w:rPr>
      </w:pPr>
      <w:hyperlink w:anchor="_Toc422682880" w:history="1">
        <w:r w:rsidR="00332C4E">
          <w:rPr>
            <w:rStyle w:val="af4"/>
          </w:rPr>
          <w:t xml:space="preserve">4.3.2 JZSearch_Exit </w:t>
        </w:r>
        <w:r w:rsidR="00332C4E">
          <w:rPr>
            <w:rStyle w:val="af4"/>
            <w:rFonts w:hint="eastAsia"/>
          </w:rPr>
          <w:t>精准搜索器系统退出</w:t>
        </w:r>
        <w:r w:rsidR="00332C4E">
          <w:tab/>
        </w:r>
        <w:r w:rsidR="00D23923">
          <w:fldChar w:fldCharType="begin"/>
        </w:r>
        <w:r w:rsidR="00332C4E">
          <w:instrText xml:space="preserve"> PAGEREF _Toc422682880 \h </w:instrText>
        </w:r>
        <w:r w:rsidR="00D23923">
          <w:fldChar w:fldCharType="separate"/>
        </w:r>
        <w:r w:rsidR="00EA7026">
          <w:rPr>
            <w:noProof/>
          </w:rPr>
          <w:t>57</w:t>
        </w:r>
        <w:r w:rsidR="00D23923">
          <w:fldChar w:fldCharType="end"/>
        </w:r>
      </w:hyperlink>
    </w:p>
    <w:p w:rsidR="003A4344" w:rsidRDefault="00F7715C">
      <w:pPr>
        <w:pStyle w:val="31"/>
        <w:tabs>
          <w:tab w:val="right" w:leader="dot" w:pos="8296"/>
        </w:tabs>
        <w:rPr>
          <w:rFonts w:ascii="Calibri" w:hAnsi="Calibri" w:cs="黑体"/>
          <w:szCs w:val="22"/>
        </w:rPr>
      </w:pPr>
      <w:hyperlink w:anchor="_Toc422682881" w:history="1">
        <w:r w:rsidR="00332C4E">
          <w:rPr>
            <w:rStyle w:val="af4"/>
          </w:rPr>
          <w:t xml:space="preserve">4.3.3 JZSearch_Reload </w:t>
        </w:r>
        <w:r w:rsidR="00332C4E">
          <w:rPr>
            <w:rStyle w:val="af4"/>
            <w:rFonts w:hint="eastAsia"/>
          </w:rPr>
          <w:t>精准搜索器系统增量加载</w:t>
        </w:r>
        <w:r w:rsidR="00332C4E">
          <w:tab/>
        </w:r>
        <w:r w:rsidR="00D23923">
          <w:fldChar w:fldCharType="begin"/>
        </w:r>
        <w:r w:rsidR="00332C4E">
          <w:instrText xml:space="preserve"> PAGEREF _Toc422682881 \h </w:instrText>
        </w:r>
        <w:r w:rsidR="00D23923">
          <w:fldChar w:fldCharType="separate"/>
        </w:r>
        <w:r w:rsidR="00EA7026">
          <w:rPr>
            <w:noProof/>
          </w:rPr>
          <w:t>58</w:t>
        </w:r>
        <w:r w:rsidR="00D23923">
          <w:fldChar w:fldCharType="end"/>
        </w:r>
      </w:hyperlink>
    </w:p>
    <w:p w:rsidR="003A4344" w:rsidRDefault="00F7715C">
      <w:pPr>
        <w:pStyle w:val="31"/>
        <w:tabs>
          <w:tab w:val="right" w:leader="dot" w:pos="8296"/>
        </w:tabs>
        <w:rPr>
          <w:rFonts w:ascii="Calibri" w:hAnsi="Calibri" w:cs="黑体"/>
          <w:szCs w:val="22"/>
        </w:rPr>
      </w:pPr>
      <w:hyperlink w:anchor="_Toc422682882" w:history="1">
        <w:r w:rsidR="00332C4E">
          <w:rPr>
            <w:rStyle w:val="af4"/>
          </w:rPr>
          <w:t xml:space="preserve">4.3.4 JZSearch_Export </w:t>
        </w:r>
        <w:r w:rsidR="00332C4E">
          <w:rPr>
            <w:rStyle w:val="af4"/>
            <w:rFonts w:hint="eastAsia"/>
          </w:rPr>
          <w:t>精准搜索器系统索引内容导出函数</w:t>
        </w:r>
        <w:r w:rsidR="00332C4E">
          <w:tab/>
        </w:r>
        <w:r w:rsidR="00D23923">
          <w:fldChar w:fldCharType="begin"/>
        </w:r>
        <w:r w:rsidR="00332C4E">
          <w:instrText xml:space="preserve"> PAGEREF _Toc422682882 \h </w:instrText>
        </w:r>
        <w:r w:rsidR="00D23923">
          <w:fldChar w:fldCharType="separate"/>
        </w:r>
        <w:r w:rsidR="00EA7026">
          <w:rPr>
            <w:noProof/>
          </w:rPr>
          <w:t>59</w:t>
        </w:r>
        <w:r w:rsidR="00D23923">
          <w:fldChar w:fldCharType="end"/>
        </w:r>
      </w:hyperlink>
    </w:p>
    <w:p w:rsidR="003A4344" w:rsidRDefault="00F7715C">
      <w:pPr>
        <w:pStyle w:val="31"/>
        <w:tabs>
          <w:tab w:val="right" w:leader="dot" w:pos="8296"/>
        </w:tabs>
        <w:rPr>
          <w:rFonts w:ascii="Calibri" w:hAnsi="Calibri" w:cs="黑体"/>
          <w:szCs w:val="22"/>
        </w:rPr>
      </w:pPr>
      <w:hyperlink w:anchor="_Toc422682883" w:history="1">
        <w:r w:rsidR="00332C4E">
          <w:rPr>
            <w:rStyle w:val="af4"/>
          </w:rPr>
          <w:t xml:space="preserve">4.3.5 JZSearch_Merge </w:t>
        </w:r>
        <w:r w:rsidR="00332C4E">
          <w:rPr>
            <w:rStyle w:val="af4"/>
            <w:rFonts w:hint="eastAsia"/>
          </w:rPr>
          <w:t>精准搜索器系统索引归并优化函数</w:t>
        </w:r>
        <w:r w:rsidR="00332C4E">
          <w:tab/>
        </w:r>
        <w:r w:rsidR="00D23923">
          <w:fldChar w:fldCharType="begin"/>
        </w:r>
        <w:r w:rsidR="00332C4E">
          <w:instrText xml:space="preserve"> PAGEREF _Toc422682883 \h </w:instrText>
        </w:r>
        <w:r w:rsidR="00D23923">
          <w:fldChar w:fldCharType="separate"/>
        </w:r>
        <w:r w:rsidR="00EA7026">
          <w:rPr>
            <w:noProof/>
          </w:rPr>
          <w:t>60</w:t>
        </w:r>
        <w:r w:rsidR="00D23923">
          <w:fldChar w:fldCharType="end"/>
        </w:r>
      </w:hyperlink>
    </w:p>
    <w:p w:rsidR="003A4344" w:rsidRDefault="00F7715C">
      <w:pPr>
        <w:pStyle w:val="31"/>
        <w:tabs>
          <w:tab w:val="right" w:leader="dot" w:pos="8296"/>
        </w:tabs>
        <w:rPr>
          <w:rFonts w:ascii="Calibri" w:hAnsi="Calibri" w:cs="黑体"/>
          <w:szCs w:val="22"/>
        </w:rPr>
      </w:pPr>
      <w:hyperlink w:anchor="_Toc422682884" w:history="1">
        <w:r w:rsidR="00332C4E">
          <w:rPr>
            <w:rStyle w:val="af4"/>
          </w:rPr>
          <w:t>4.3.6</w:t>
        </w:r>
        <w:r w:rsidR="00332C4E">
          <w:rPr>
            <w:rStyle w:val="af4"/>
            <w:rFonts w:hint="eastAsia"/>
          </w:rPr>
          <w:t>搜索结果的数据记录结构</w:t>
        </w:r>
        <w:r w:rsidR="00332C4E">
          <w:tab/>
        </w:r>
        <w:r w:rsidR="00D23923">
          <w:fldChar w:fldCharType="begin"/>
        </w:r>
        <w:r w:rsidR="00332C4E">
          <w:instrText xml:space="preserve"> PAGEREF _Toc422682884 \h </w:instrText>
        </w:r>
        <w:r w:rsidR="00D23923">
          <w:fldChar w:fldCharType="separate"/>
        </w:r>
        <w:r w:rsidR="00EA7026">
          <w:rPr>
            <w:noProof/>
          </w:rPr>
          <w:t>60</w:t>
        </w:r>
        <w:r w:rsidR="00D23923">
          <w:fldChar w:fldCharType="end"/>
        </w:r>
      </w:hyperlink>
    </w:p>
    <w:p w:rsidR="003A4344" w:rsidRDefault="00F7715C">
      <w:pPr>
        <w:pStyle w:val="31"/>
        <w:tabs>
          <w:tab w:val="right" w:leader="dot" w:pos="8296"/>
        </w:tabs>
        <w:rPr>
          <w:rFonts w:ascii="Calibri" w:hAnsi="Calibri" w:cs="黑体"/>
          <w:szCs w:val="22"/>
        </w:rPr>
      </w:pPr>
      <w:hyperlink w:anchor="_Toc422682885" w:history="1">
        <w:r w:rsidR="00332C4E">
          <w:rPr>
            <w:rStyle w:val="af4"/>
          </w:rPr>
          <w:t>4.3.7 CJZSearcher</w:t>
        </w:r>
        <w:r w:rsidR="00332C4E">
          <w:rPr>
            <w:rStyle w:val="af4"/>
            <w:rFonts w:hint="eastAsia"/>
          </w:rPr>
          <w:t>精准搜索器类</w:t>
        </w:r>
        <w:r w:rsidR="00332C4E">
          <w:tab/>
        </w:r>
        <w:r w:rsidR="00D23923">
          <w:fldChar w:fldCharType="begin"/>
        </w:r>
        <w:r w:rsidR="00332C4E">
          <w:instrText xml:space="preserve"> PAGEREF _Toc422682885 \h </w:instrText>
        </w:r>
        <w:r w:rsidR="00D23923">
          <w:fldChar w:fldCharType="separate"/>
        </w:r>
        <w:r w:rsidR="00EA7026">
          <w:rPr>
            <w:noProof/>
          </w:rPr>
          <w:t>61</w:t>
        </w:r>
        <w:r w:rsidR="00D23923">
          <w:fldChar w:fldCharType="end"/>
        </w:r>
      </w:hyperlink>
    </w:p>
    <w:p w:rsidR="003A4344" w:rsidRDefault="00F7715C">
      <w:pPr>
        <w:pStyle w:val="31"/>
        <w:tabs>
          <w:tab w:val="right" w:leader="dot" w:pos="8296"/>
        </w:tabs>
        <w:rPr>
          <w:rFonts w:ascii="Calibri" w:hAnsi="Calibri" w:cs="黑体"/>
          <w:szCs w:val="22"/>
        </w:rPr>
      </w:pPr>
      <w:hyperlink w:anchor="_Toc422682886" w:history="1">
        <w:r w:rsidR="00332C4E">
          <w:rPr>
            <w:rStyle w:val="af4"/>
          </w:rPr>
          <w:t>4.3.7.1  CJZSearcher::CJZSearcher</w:t>
        </w:r>
        <w:r w:rsidR="00332C4E">
          <w:rPr>
            <w:rStyle w:val="af4"/>
            <w:rFonts w:hint="eastAsia"/>
          </w:rPr>
          <w:t>精准索引器类构建函数</w:t>
        </w:r>
        <w:r w:rsidR="00332C4E">
          <w:tab/>
        </w:r>
        <w:r w:rsidR="00D23923">
          <w:fldChar w:fldCharType="begin"/>
        </w:r>
        <w:r w:rsidR="00332C4E">
          <w:instrText xml:space="preserve"> PAGEREF _Toc422682886 \h </w:instrText>
        </w:r>
        <w:r w:rsidR="00D23923">
          <w:fldChar w:fldCharType="separate"/>
        </w:r>
        <w:r w:rsidR="00EA7026">
          <w:rPr>
            <w:noProof/>
          </w:rPr>
          <w:t>62</w:t>
        </w:r>
        <w:r w:rsidR="00D23923">
          <w:fldChar w:fldCharType="end"/>
        </w:r>
      </w:hyperlink>
    </w:p>
    <w:p w:rsidR="003A4344" w:rsidRDefault="00F7715C">
      <w:pPr>
        <w:pStyle w:val="31"/>
        <w:tabs>
          <w:tab w:val="right" w:leader="dot" w:pos="8296"/>
        </w:tabs>
        <w:rPr>
          <w:rFonts w:ascii="Calibri" w:hAnsi="Calibri" w:cs="黑体"/>
          <w:szCs w:val="22"/>
        </w:rPr>
      </w:pPr>
      <w:hyperlink w:anchor="_Toc422682887" w:history="1">
        <w:r w:rsidR="00332C4E">
          <w:rPr>
            <w:rStyle w:val="af4"/>
          </w:rPr>
          <w:t>4.3.7.2  CJZSearcher::Search</w:t>
        </w:r>
        <w:r w:rsidR="00332C4E">
          <w:rPr>
            <w:rStyle w:val="af4"/>
            <w:rFonts w:hint="eastAsia"/>
          </w:rPr>
          <w:t>精准索引器类搜索函数</w:t>
        </w:r>
        <w:r w:rsidR="00332C4E">
          <w:tab/>
        </w:r>
        <w:r w:rsidR="00D23923">
          <w:fldChar w:fldCharType="begin"/>
        </w:r>
        <w:r w:rsidR="00332C4E">
          <w:instrText xml:space="preserve"> PAGEREF _Toc422682887 \h </w:instrText>
        </w:r>
        <w:r w:rsidR="00D23923">
          <w:fldChar w:fldCharType="separate"/>
        </w:r>
        <w:r w:rsidR="00EA7026">
          <w:rPr>
            <w:noProof/>
          </w:rPr>
          <w:t>63</w:t>
        </w:r>
        <w:r w:rsidR="00D23923">
          <w:fldChar w:fldCharType="end"/>
        </w:r>
      </w:hyperlink>
    </w:p>
    <w:p w:rsidR="003A4344" w:rsidRDefault="00F7715C">
      <w:pPr>
        <w:pStyle w:val="31"/>
        <w:tabs>
          <w:tab w:val="right" w:leader="dot" w:pos="8296"/>
        </w:tabs>
        <w:rPr>
          <w:rFonts w:ascii="Calibri" w:hAnsi="Calibri" w:cs="黑体"/>
          <w:szCs w:val="22"/>
        </w:rPr>
      </w:pPr>
      <w:hyperlink w:anchor="_Toc422682888" w:history="1">
        <w:r w:rsidR="00332C4E">
          <w:rPr>
            <w:rStyle w:val="af4"/>
          </w:rPr>
          <w:t>4.3.7.3  CJZSearcher::Search</w:t>
        </w:r>
        <w:r w:rsidR="00332C4E">
          <w:rPr>
            <w:rStyle w:val="af4"/>
            <w:rFonts w:hint="eastAsia"/>
          </w:rPr>
          <w:t>精准索引器类搜索函数</w:t>
        </w:r>
        <w:r w:rsidR="00332C4E">
          <w:tab/>
        </w:r>
        <w:r w:rsidR="00D23923">
          <w:fldChar w:fldCharType="begin"/>
        </w:r>
        <w:r w:rsidR="00332C4E">
          <w:instrText xml:space="preserve"> PAGEREF _Toc422682888 \h </w:instrText>
        </w:r>
        <w:r w:rsidR="00D23923">
          <w:fldChar w:fldCharType="separate"/>
        </w:r>
        <w:r w:rsidR="00EA7026">
          <w:rPr>
            <w:noProof/>
          </w:rPr>
          <w:t>64</w:t>
        </w:r>
        <w:r w:rsidR="00D23923">
          <w:fldChar w:fldCharType="end"/>
        </w:r>
      </w:hyperlink>
    </w:p>
    <w:p w:rsidR="003A4344" w:rsidRDefault="00F7715C">
      <w:pPr>
        <w:pStyle w:val="31"/>
        <w:tabs>
          <w:tab w:val="right" w:leader="dot" w:pos="8296"/>
        </w:tabs>
        <w:rPr>
          <w:rFonts w:ascii="Calibri" w:hAnsi="Calibri" w:cs="黑体"/>
          <w:szCs w:val="22"/>
        </w:rPr>
      </w:pPr>
      <w:hyperlink w:anchor="_Toc422682889" w:history="1">
        <w:r w:rsidR="00332C4E">
          <w:rPr>
            <w:rStyle w:val="af4"/>
          </w:rPr>
          <w:t>4.3.7.4  CJZSearcher::DocDelete</w:t>
        </w:r>
        <w:r w:rsidR="00332C4E">
          <w:rPr>
            <w:rStyle w:val="af4"/>
            <w:rFonts w:hint="eastAsia"/>
          </w:rPr>
          <w:t>精准索引器类索引文档删除函数</w:t>
        </w:r>
        <w:r w:rsidR="00332C4E">
          <w:tab/>
        </w:r>
        <w:r w:rsidR="00D23923">
          <w:fldChar w:fldCharType="begin"/>
        </w:r>
        <w:r w:rsidR="00332C4E">
          <w:instrText xml:space="preserve"> PAGEREF _Toc422682889 \h </w:instrText>
        </w:r>
        <w:r w:rsidR="00D23923">
          <w:fldChar w:fldCharType="separate"/>
        </w:r>
        <w:r w:rsidR="00EA7026">
          <w:rPr>
            <w:noProof/>
          </w:rPr>
          <w:t>65</w:t>
        </w:r>
        <w:r w:rsidR="00D23923">
          <w:fldChar w:fldCharType="end"/>
        </w:r>
      </w:hyperlink>
    </w:p>
    <w:p w:rsidR="003A4344" w:rsidRDefault="00F7715C">
      <w:pPr>
        <w:pStyle w:val="22"/>
        <w:tabs>
          <w:tab w:val="right" w:leader="dot" w:pos="8296"/>
        </w:tabs>
        <w:rPr>
          <w:rFonts w:ascii="Calibri" w:hAnsi="Calibri" w:cs="黑体"/>
          <w:szCs w:val="22"/>
        </w:rPr>
      </w:pPr>
      <w:hyperlink w:anchor="_Toc422682890" w:history="1">
        <w:r w:rsidR="00332C4E">
          <w:rPr>
            <w:rStyle w:val="af4"/>
            <w:rFonts w:ascii="黑体"/>
          </w:rPr>
          <w:t xml:space="preserve">4.4 </w:t>
        </w:r>
        <w:r w:rsidR="00332C4E">
          <w:rPr>
            <w:rStyle w:val="af4"/>
            <w:rFonts w:ascii="黑体" w:hint="eastAsia"/>
          </w:rPr>
          <w:t>利用</w:t>
        </w:r>
        <w:r w:rsidR="00332C4E">
          <w:rPr>
            <w:rStyle w:val="af4"/>
            <w:rFonts w:ascii="黑体"/>
          </w:rPr>
          <w:t>JZSearch</w:t>
        </w:r>
        <w:r w:rsidR="00332C4E">
          <w:rPr>
            <w:rStyle w:val="af4"/>
            <w:rFonts w:ascii="黑体" w:hint="eastAsia"/>
          </w:rPr>
          <w:t>开发程序，搭建搜索引擎服务指南</w:t>
        </w:r>
        <w:r w:rsidR="00332C4E">
          <w:tab/>
        </w:r>
        <w:r w:rsidR="00D23923">
          <w:fldChar w:fldCharType="begin"/>
        </w:r>
        <w:r w:rsidR="00332C4E">
          <w:instrText xml:space="preserve"> PAGEREF _Toc422682890 \h </w:instrText>
        </w:r>
        <w:r w:rsidR="00D23923">
          <w:fldChar w:fldCharType="separate"/>
        </w:r>
        <w:r w:rsidR="00EA7026">
          <w:rPr>
            <w:noProof/>
          </w:rPr>
          <w:t>66</w:t>
        </w:r>
        <w:r w:rsidR="00D23923">
          <w:fldChar w:fldCharType="end"/>
        </w:r>
      </w:hyperlink>
    </w:p>
    <w:p w:rsidR="003A4344" w:rsidRDefault="00F7715C">
      <w:pPr>
        <w:pStyle w:val="22"/>
        <w:tabs>
          <w:tab w:val="right" w:leader="dot" w:pos="8296"/>
        </w:tabs>
        <w:rPr>
          <w:rFonts w:ascii="Calibri" w:hAnsi="Calibri" w:cs="黑体"/>
          <w:szCs w:val="22"/>
        </w:rPr>
      </w:pPr>
      <w:hyperlink w:anchor="_Toc422682891" w:history="1">
        <w:r w:rsidR="00332C4E">
          <w:rPr>
            <w:rStyle w:val="af4"/>
            <w:rFonts w:ascii="黑体"/>
          </w:rPr>
          <w:t xml:space="preserve">4.5 </w:t>
        </w:r>
        <w:r w:rsidR="00332C4E">
          <w:rPr>
            <w:rStyle w:val="af4"/>
            <w:rFonts w:ascii="黑体" w:hint="eastAsia"/>
          </w:rPr>
          <w:t>索引数据辅助分析</w:t>
        </w:r>
        <w:r w:rsidR="00332C4E">
          <w:tab/>
        </w:r>
        <w:r w:rsidR="00D23923">
          <w:fldChar w:fldCharType="begin"/>
        </w:r>
        <w:r w:rsidR="00332C4E">
          <w:instrText xml:space="preserve"> PAGEREF _Toc422682891 \h </w:instrText>
        </w:r>
        <w:r w:rsidR="00D23923">
          <w:fldChar w:fldCharType="separate"/>
        </w:r>
        <w:r w:rsidR="00EA7026">
          <w:rPr>
            <w:noProof/>
          </w:rPr>
          <w:t>68</w:t>
        </w:r>
        <w:r w:rsidR="00D23923">
          <w:fldChar w:fldCharType="end"/>
        </w:r>
      </w:hyperlink>
    </w:p>
    <w:p w:rsidR="003A4344" w:rsidRDefault="00F7715C">
      <w:pPr>
        <w:pStyle w:val="10"/>
        <w:tabs>
          <w:tab w:val="right" w:leader="dot" w:pos="8296"/>
        </w:tabs>
        <w:rPr>
          <w:rFonts w:ascii="Calibri" w:hAnsi="Calibri" w:cs="黑体"/>
          <w:szCs w:val="22"/>
        </w:rPr>
      </w:pPr>
      <w:hyperlink w:anchor="_Toc422682892" w:history="1">
        <w:r w:rsidR="00332C4E">
          <w:rPr>
            <w:rStyle w:val="af4"/>
            <w:rFonts w:eastAsia="黑体" w:hint="eastAsia"/>
          </w:rPr>
          <w:t>五、</w:t>
        </w:r>
        <w:r w:rsidR="00332C4E">
          <w:rPr>
            <w:rStyle w:val="af4"/>
            <w:rFonts w:eastAsia="黑体" w:hint="eastAsia"/>
          </w:rPr>
          <w:t xml:space="preserve"> </w:t>
        </w:r>
        <w:r w:rsidR="00332C4E">
          <w:rPr>
            <w:rStyle w:val="af4"/>
            <w:rFonts w:eastAsia="黑体" w:hint="eastAsia"/>
          </w:rPr>
          <w:t>案例篇</w:t>
        </w:r>
        <w:r w:rsidR="00332C4E">
          <w:tab/>
        </w:r>
        <w:r w:rsidR="00D23923">
          <w:fldChar w:fldCharType="begin"/>
        </w:r>
        <w:r w:rsidR="00332C4E">
          <w:instrText xml:space="preserve"> PAGEREF _Toc422682892 \h </w:instrText>
        </w:r>
        <w:r w:rsidR="00D23923">
          <w:fldChar w:fldCharType="separate"/>
        </w:r>
        <w:r w:rsidR="00EA7026">
          <w:rPr>
            <w:noProof/>
          </w:rPr>
          <w:t>68</w:t>
        </w:r>
        <w:r w:rsidR="00D23923">
          <w:fldChar w:fldCharType="end"/>
        </w:r>
      </w:hyperlink>
    </w:p>
    <w:p w:rsidR="003A4344" w:rsidRDefault="00F7715C">
      <w:pPr>
        <w:pStyle w:val="22"/>
        <w:tabs>
          <w:tab w:val="right" w:leader="dot" w:pos="8296"/>
        </w:tabs>
        <w:rPr>
          <w:rFonts w:ascii="Calibri" w:hAnsi="Calibri" w:cs="黑体"/>
          <w:szCs w:val="22"/>
        </w:rPr>
      </w:pPr>
      <w:hyperlink w:anchor="_Toc422682893" w:history="1">
        <w:r w:rsidR="00332C4E">
          <w:rPr>
            <w:rStyle w:val="af4"/>
            <w:rFonts w:ascii="黑体"/>
          </w:rPr>
          <w:t xml:space="preserve">5.1 </w:t>
        </w:r>
        <w:r w:rsidR="00332C4E">
          <w:rPr>
            <w:rStyle w:val="af4"/>
            <w:rFonts w:ascii="黑体" w:hint="eastAsia"/>
          </w:rPr>
          <w:t>中国邮政集团名址信息中心首页的邮址垂直搜索</w:t>
        </w:r>
        <w:r w:rsidR="00332C4E">
          <w:tab/>
        </w:r>
        <w:r w:rsidR="00D23923">
          <w:fldChar w:fldCharType="begin"/>
        </w:r>
        <w:r w:rsidR="00332C4E">
          <w:instrText xml:space="preserve"> PAGEREF _Toc422682893 \h </w:instrText>
        </w:r>
        <w:r w:rsidR="00D23923">
          <w:fldChar w:fldCharType="separate"/>
        </w:r>
        <w:r w:rsidR="00EA7026">
          <w:rPr>
            <w:noProof/>
          </w:rPr>
          <w:t>68</w:t>
        </w:r>
        <w:r w:rsidR="00D23923">
          <w:fldChar w:fldCharType="end"/>
        </w:r>
      </w:hyperlink>
    </w:p>
    <w:p w:rsidR="003A4344" w:rsidRDefault="00F7715C">
      <w:pPr>
        <w:pStyle w:val="22"/>
        <w:tabs>
          <w:tab w:val="right" w:leader="dot" w:pos="8296"/>
        </w:tabs>
        <w:rPr>
          <w:rFonts w:ascii="Calibri" w:hAnsi="Calibri" w:cs="黑体"/>
          <w:szCs w:val="22"/>
        </w:rPr>
      </w:pPr>
      <w:hyperlink w:anchor="_Toc422682894" w:history="1">
        <w:r w:rsidR="00332C4E">
          <w:rPr>
            <w:rStyle w:val="af4"/>
            <w:rFonts w:ascii="黑体"/>
          </w:rPr>
          <w:t xml:space="preserve">5.2 </w:t>
        </w:r>
        <w:r w:rsidR="00332C4E">
          <w:rPr>
            <w:rStyle w:val="af4"/>
            <w:rFonts w:ascii="黑体" w:hint="eastAsia"/>
          </w:rPr>
          <w:t>河北标准化研究院的标准搜索</w:t>
        </w:r>
        <w:r w:rsidR="00332C4E">
          <w:tab/>
        </w:r>
        <w:r w:rsidR="00D23923">
          <w:fldChar w:fldCharType="begin"/>
        </w:r>
        <w:r w:rsidR="00332C4E">
          <w:instrText xml:space="preserve"> PAGEREF _Toc422682894 \h </w:instrText>
        </w:r>
        <w:r w:rsidR="00D23923">
          <w:fldChar w:fldCharType="separate"/>
        </w:r>
        <w:r w:rsidR="00EA7026">
          <w:rPr>
            <w:noProof/>
          </w:rPr>
          <w:t>69</w:t>
        </w:r>
        <w:r w:rsidR="00D23923">
          <w:fldChar w:fldCharType="end"/>
        </w:r>
      </w:hyperlink>
    </w:p>
    <w:p w:rsidR="003A4344" w:rsidRDefault="00F7715C">
      <w:pPr>
        <w:pStyle w:val="22"/>
        <w:tabs>
          <w:tab w:val="right" w:leader="dot" w:pos="8296"/>
        </w:tabs>
        <w:rPr>
          <w:rFonts w:ascii="Calibri" w:hAnsi="Calibri" w:cs="黑体"/>
          <w:szCs w:val="22"/>
        </w:rPr>
      </w:pPr>
      <w:hyperlink w:anchor="_Toc422682895" w:history="1">
        <w:r w:rsidR="00332C4E">
          <w:rPr>
            <w:rStyle w:val="af4"/>
            <w:rFonts w:ascii="黑体"/>
          </w:rPr>
          <w:t xml:space="preserve">5.3 </w:t>
        </w:r>
        <w:r w:rsidR="00332C4E">
          <w:rPr>
            <w:rStyle w:val="af4"/>
            <w:rFonts w:ascii="黑体" w:hint="eastAsia"/>
          </w:rPr>
          <w:t>中国对外承包工程商会的知识搜索门户</w:t>
        </w:r>
        <w:r w:rsidR="00332C4E">
          <w:tab/>
        </w:r>
        <w:r w:rsidR="00D23923">
          <w:fldChar w:fldCharType="begin"/>
        </w:r>
        <w:r w:rsidR="00332C4E">
          <w:instrText xml:space="preserve"> PAGEREF _Toc422682895 \h </w:instrText>
        </w:r>
        <w:r w:rsidR="00D23923">
          <w:fldChar w:fldCharType="separate"/>
        </w:r>
        <w:r w:rsidR="00EA7026">
          <w:rPr>
            <w:noProof/>
          </w:rPr>
          <w:t>69</w:t>
        </w:r>
        <w:r w:rsidR="00D23923">
          <w:fldChar w:fldCharType="end"/>
        </w:r>
      </w:hyperlink>
    </w:p>
    <w:p w:rsidR="003A4344" w:rsidRDefault="00F7715C">
      <w:pPr>
        <w:pStyle w:val="22"/>
        <w:tabs>
          <w:tab w:val="right" w:leader="dot" w:pos="8296"/>
        </w:tabs>
        <w:rPr>
          <w:rFonts w:ascii="Calibri" w:hAnsi="Calibri" w:cs="黑体"/>
          <w:szCs w:val="22"/>
        </w:rPr>
      </w:pPr>
      <w:hyperlink w:anchor="_Toc422682896" w:history="1">
        <w:r w:rsidR="00332C4E">
          <w:rPr>
            <w:rStyle w:val="af4"/>
            <w:rFonts w:ascii="黑体"/>
          </w:rPr>
          <w:t xml:space="preserve">5.4 </w:t>
        </w:r>
        <w:r w:rsidR="00332C4E">
          <w:rPr>
            <w:rStyle w:val="af4"/>
            <w:rFonts w:ascii="黑体" w:hint="eastAsia"/>
          </w:rPr>
          <w:t>富基融通的商品比价搜索</w:t>
        </w:r>
        <w:r w:rsidR="00332C4E">
          <w:tab/>
        </w:r>
        <w:r w:rsidR="00D23923">
          <w:fldChar w:fldCharType="begin"/>
        </w:r>
        <w:r w:rsidR="00332C4E">
          <w:instrText xml:space="preserve"> PAGEREF _Toc422682896 \h </w:instrText>
        </w:r>
        <w:r w:rsidR="00D23923">
          <w:fldChar w:fldCharType="separate"/>
        </w:r>
        <w:r w:rsidR="00EA7026">
          <w:rPr>
            <w:noProof/>
          </w:rPr>
          <w:t>70</w:t>
        </w:r>
        <w:r w:rsidR="00D23923">
          <w:fldChar w:fldCharType="end"/>
        </w:r>
      </w:hyperlink>
    </w:p>
    <w:p w:rsidR="003A4344" w:rsidRDefault="00F7715C">
      <w:pPr>
        <w:pStyle w:val="22"/>
        <w:tabs>
          <w:tab w:val="right" w:leader="dot" w:pos="8296"/>
        </w:tabs>
        <w:rPr>
          <w:rFonts w:ascii="Calibri" w:hAnsi="Calibri" w:cs="黑体"/>
          <w:szCs w:val="22"/>
        </w:rPr>
      </w:pPr>
      <w:hyperlink w:anchor="_Toc422682897" w:history="1">
        <w:r w:rsidR="00332C4E">
          <w:rPr>
            <w:rStyle w:val="af4"/>
            <w:rFonts w:ascii="黑体"/>
          </w:rPr>
          <w:t>5.5 WBK</w:t>
        </w:r>
        <w:r w:rsidR="00332C4E">
          <w:rPr>
            <w:rStyle w:val="af4"/>
            <w:rFonts w:ascii="黑体" w:hint="eastAsia"/>
          </w:rPr>
          <w:t>微博人物搜索</w:t>
        </w:r>
        <w:r w:rsidR="00332C4E">
          <w:tab/>
        </w:r>
        <w:r w:rsidR="00D23923">
          <w:fldChar w:fldCharType="begin"/>
        </w:r>
        <w:r w:rsidR="00332C4E">
          <w:instrText xml:space="preserve"> PAGEREF _Toc422682897 \h </w:instrText>
        </w:r>
        <w:r w:rsidR="00D23923">
          <w:fldChar w:fldCharType="separate"/>
        </w:r>
        <w:r w:rsidR="00EA7026">
          <w:rPr>
            <w:noProof/>
          </w:rPr>
          <w:t>71</w:t>
        </w:r>
        <w:r w:rsidR="00D23923">
          <w:fldChar w:fldCharType="end"/>
        </w:r>
      </w:hyperlink>
    </w:p>
    <w:p w:rsidR="003A4344" w:rsidRDefault="00F7715C">
      <w:pPr>
        <w:pStyle w:val="10"/>
        <w:tabs>
          <w:tab w:val="right" w:leader="dot" w:pos="8296"/>
        </w:tabs>
        <w:rPr>
          <w:rFonts w:ascii="Calibri" w:hAnsi="Calibri" w:cs="黑体"/>
          <w:szCs w:val="22"/>
        </w:rPr>
      </w:pPr>
      <w:hyperlink w:anchor="_Toc422682898" w:history="1">
        <w:r w:rsidR="00332C4E">
          <w:rPr>
            <w:rStyle w:val="af4"/>
            <w:rFonts w:eastAsia="黑体" w:hint="eastAsia"/>
          </w:rPr>
          <w:t>六、</w:t>
        </w:r>
        <w:r w:rsidR="00332C4E">
          <w:rPr>
            <w:rStyle w:val="af4"/>
            <w:rFonts w:eastAsia="黑体" w:hint="eastAsia"/>
          </w:rPr>
          <w:t xml:space="preserve"> </w:t>
        </w:r>
        <w:r w:rsidR="00332C4E">
          <w:rPr>
            <w:rStyle w:val="af4"/>
            <w:rFonts w:eastAsia="黑体" w:hint="eastAsia"/>
          </w:rPr>
          <w:t>问答篇：</w:t>
        </w:r>
        <w:r w:rsidR="00332C4E">
          <w:rPr>
            <w:rStyle w:val="af4"/>
            <w:rFonts w:eastAsia="黑体"/>
          </w:rPr>
          <w:t>FAQ</w:t>
        </w:r>
        <w:r w:rsidR="00332C4E">
          <w:rPr>
            <w:rStyle w:val="af4"/>
            <w:rFonts w:eastAsia="黑体" w:hint="eastAsia"/>
          </w:rPr>
          <w:t>及小技巧</w:t>
        </w:r>
        <w:r w:rsidR="00332C4E">
          <w:tab/>
        </w:r>
        <w:r w:rsidR="00D23923">
          <w:fldChar w:fldCharType="begin"/>
        </w:r>
        <w:r w:rsidR="00332C4E">
          <w:instrText xml:space="preserve"> PAGEREF _Toc422682898 \h </w:instrText>
        </w:r>
        <w:r w:rsidR="00D23923">
          <w:fldChar w:fldCharType="separate"/>
        </w:r>
        <w:r w:rsidR="00EA7026">
          <w:rPr>
            <w:noProof/>
          </w:rPr>
          <w:t>72</w:t>
        </w:r>
        <w:r w:rsidR="00D23923">
          <w:fldChar w:fldCharType="end"/>
        </w:r>
      </w:hyperlink>
    </w:p>
    <w:p w:rsidR="003A4344" w:rsidRDefault="00F7715C">
      <w:pPr>
        <w:pStyle w:val="22"/>
        <w:tabs>
          <w:tab w:val="right" w:leader="dot" w:pos="8296"/>
        </w:tabs>
        <w:rPr>
          <w:rFonts w:ascii="Calibri" w:hAnsi="Calibri" w:cs="黑体"/>
          <w:szCs w:val="22"/>
        </w:rPr>
      </w:pPr>
      <w:hyperlink w:anchor="_Toc422682899" w:history="1">
        <w:r w:rsidR="00332C4E">
          <w:rPr>
            <w:rStyle w:val="af4"/>
          </w:rPr>
          <w:t>6.1</w:t>
        </w:r>
        <w:r w:rsidR="00332C4E">
          <w:rPr>
            <w:rStyle w:val="af4"/>
            <w:rFonts w:hint="eastAsia"/>
          </w:rPr>
          <w:t>：环境问题</w:t>
        </w:r>
        <w:r w:rsidR="00332C4E">
          <w:tab/>
        </w:r>
        <w:r w:rsidR="00D23923">
          <w:fldChar w:fldCharType="begin"/>
        </w:r>
        <w:r w:rsidR="00332C4E">
          <w:instrText xml:space="preserve"> PAGEREF _Toc422682899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0" w:history="1">
        <w:r w:rsidR="00332C4E">
          <w:rPr>
            <w:rStyle w:val="af4"/>
          </w:rPr>
          <w:t>6.1.1 JZSearch</w:t>
        </w:r>
        <w:r w:rsidR="00332C4E">
          <w:rPr>
            <w:rStyle w:val="af4"/>
            <w:rFonts w:hint="eastAsia"/>
          </w:rPr>
          <w:t>支持</w:t>
        </w:r>
        <w:r w:rsidR="00332C4E">
          <w:rPr>
            <w:rStyle w:val="af4"/>
          </w:rPr>
          <w:t>Linux</w:t>
        </w:r>
        <w:r w:rsidR="00332C4E">
          <w:rPr>
            <w:rStyle w:val="af4"/>
            <w:rFonts w:hint="eastAsia"/>
          </w:rPr>
          <w:t>吗？</w:t>
        </w:r>
        <w:r w:rsidR="00332C4E">
          <w:tab/>
        </w:r>
        <w:r w:rsidR="00D23923">
          <w:fldChar w:fldCharType="begin"/>
        </w:r>
        <w:r w:rsidR="00332C4E">
          <w:instrText xml:space="preserve"> PAGEREF _Toc422682900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1" w:history="1">
        <w:r w:rsidR="00332C4E">
          <w:rPr>
            <w:rStyle w:val="af4"/>
          </w:rPr>
          <w:t>6.1.2 Linux</w:t>
        </w:r>
        <w:r w:rsidR="00332C4E">
          <w:rPr>
            <w:rStyle w:val="af4"/>
            <w:rFonts w:hint="eastAsia"/>
          </w:rPr>
          <w:t>环境使用太不方便，有什么技巧？</w:t>
        </w:r>
        <w:r w:rsidR="00332C4E">
          <w:tab/>
        </w:r>
        <w:r w:rsidR="00D23923">
          <w:fldChar w:fldCharType="begin"/>
        </w:r>
        <w:r w:rsidR="00332C4E">
          <w:instrText xml:space="preserve"> PAGEREF _Toc422682901 \h </w:instrText>
        </w:r>
        <w:r w:rsidR="00D23923">
          <w:fldChar w:fldCharType="separate"/>
        </w:r>
        <w:r w:rsidR="00EA7026">
          <w:rPr>
            <w:noProof/>
          </w:rPr>
          <w:t>72</w:t>
        </w:r>
        <w:r w:rsidR="00D23923">
          <w:fldChar w:fldCharType="end"/>
        </w:r>
      </w:hyperlink>
    </w:p>
    <w:p w:rsidR="003A4344" w:rsidRDefault="00F7715C">
      <w:pPr>
        <w:pStyle w:val="22"/>
        <w:tabs>
          <w:tab w:val="right" w:leader="dot" w:pos="8296"/>
        </w:tabs>
        <w:rPr>
          <w:rFonts w:ascii="Calibri" w:hAnsi="Calibri" w:cs="黑体"/>
          <w:szCs w:val="22"/>
        </w:rPr>
      </w:pPr>
      <w:hyperlink w:anchor="_Toc422682902" w:history="1">
        <w:r w:rsidR="00332C4E">
          <w:rPr>
            <w:rStyle w:val="af4"/>
          </w:rPr>
          <w:t>6.2</w:t>
        </w:r>
        <w:r w:rsidR="00332C4E">
          <w:rPr>
            <w:rStyle w:val="af4"/>
            <w:rFonts w:hint="eastAsia"/>
          </w:rPr>
          <w:t>：索引问题</w:t>
        </w:r>
        <w:r w:rsidR="00332C4E">
          <w:tab/>
        </w:r>
        <w:r w:rsidR="00D23923">
          <w:fldChar w:fldCharType="begin"/>
        </w:r>
        <w:r w:rsidR="00332C4E">
          <w:instrText xml:space="preserve"> PAGEREF _Toc422682902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3" w:history="1">
        <w:r w:rsidR="00332C4E">
          <w:rPr>
            <w:rStyle w:val="af4"/>
          </w:rPr>
          <w:t xml:space="preserve">6.2.1 </w:t>
        </w:r>
        <w:r w:rsidR="00332C4E">
          <w:rPr>
            <w:rStyle w:val="af4"/>
            <w:rFonts w:hint="eastAsia"/>
          </w:rPr>
          <w:t>在</w:t>
        </w:r>
        <w:r w:rsidR="00332C4E">
          <w:rPr>
            <w:rStyle w:val="af4"/>
          </w:rPr>
          <w:t>Windows</w:t>
        </w:r>
        <w:r w:rsidR="00332C4E">
          <w:rPr>
            <w:rStyle w:val="af4"/>
            <w:rFonts w:hint="eastAsia"/>
          </w:rPr>
          <w:t>下，针对</w:t>
        </w:r>
        <w:r w:rsidR="00332C4E">
          <w:rPr>
            <w:rStyle w:val="af4"/>
          </w:rPr>
          <w:t>MySQL</w:t>
        </w:r>
        <w:r w:rsidR="00332C4E">
          <w:rPr>
            <w:rStyle w:val="af4"/>
            <w:rFonts w:hint="eastAsia"/>
          </w:rPr>
          <w:t>数据库的索引老是创建不成功，访问不了数据库，为什么？</w:t>
        </w:r>
        <w:r w:rsidR="00332C4E">
          <w:tab/>
        </w:r>
        <w:r w:rsidR="00D23923">
          <w:fldChar w:fldCharType="begin"/>
        </w:r>
        <w:r w:rsidR="00332C4E">
          <w:instrText xml:space="preserve"> PAGEREF _Toc422682903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4" w:history="1">
        <w:r w:rsidR="00332C4E">
          <w:rPr>
            <w:rStyle w:val="af4"/>
          </w:rPr>
          <w:t xml:space="preserve">6.2.2 </w:t>
        </w:r>
        <w:r w:rsidR="00332C4E">
          <w:rPr>
            <w:rStyle w:val="af4"/>
            <w:rFonts w:hint="eastAsia"/>
          </w:rPr>
          <w:t>采用</w:t>
        </w:r>
        <w:r w:rsidR="00332C4E">
          <w:rPr>
            <w:rStyle w:val="af4"/>
          </w:rPr>
          <w:t>bigfile</w:t>
        </w:r>
        <w:r w:rsidR="00332C4E">
          <w:rPr>
            <w:rStyle w:val="af4"/>
            <w:rFonts w:hint="eastAsia"/>
          </w:rPr>
          <w:t>字段，为什么？</w:t>
        </w:r>
        <w:r w:rsidR="00332C4E">
          <w:tab/>
        </w:r>
        <w:r w:rsidR="00D23923">
          <w:fldChar w:fldCharType="begin"/>
        </w:r>
        <w:r w:rsidR="00332C4E">
          <w:instrText xml:space="preserve"> PAGEREF _Toc422682904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5" w:history="1">
        <w:r w:rsidR="00332C4E">
          <w:rPr>
            <w:rStyle w:val="af4"/>
          </w:rPr>
          <w:t xml:space="preserve">6.2.3 </w:t>
        </w:r>
        <w:r w:rsidR="00332C4E">
          <w:rPr>
            <w:rStyle w:val="af4"/>
            <w:rFonts w:hint="eastAsia"/>
          </w:rPr>
          <w:t>数据库增删改如何适应，为什么？</w:t>
        </w:r>
        <w:r w:rsidR="00332C4E">
          <w:tab/>
        </w:r>
        <w:r w:rsidR="00D23923">
          <w:fldChar w:fldCharType="begin"/>
        </w:r>
        <w:r w:rsidR="00332C4E">
          <w:instrText xml:space="preserve"> PAGEREF _Toc422682905 \h </w:instrText>
        </w:r>
        <w:r w:rsidR="00D23923">
          <w:fldChar w:fldCharType="separate"/>
        </w:r>
        <w:r w:rsidR="00EA7026">
          <w:rPr>
            <w:noProof/>
          </w:rPr>
          <w:t>72</w:t>
        </w:r>
        <w:r w:rsidR="00D23923">
          <w:fldChar w:fldCharType="end"/>
        </w:r>
      </w:hyperlink>
    </w:p>
    <w:p w:rsidR="003A4344" w:rsidRDefault="00F7715C">
      <w:pPr>
        <w:pStyle w:val="22"/>
        <w:tabs>
          <w:tab w:val="right" w:leader="dot" w:pos="8296"/>
        </w:tabs>
        <w:rPr>
          <w:rFonts w:ascii="Calibri" w:hAnsi="Calibri" w:cs="黑体"/>
          <w:szCs w:val="22"/>
        </w:rPr>
      </w:pPr>
      <w:hyperlink w:anchor="_Toc422682906" w:history="1">
        <w:r w:rsidR="00332C4E">
          <w:rPr>
            <w:rStyle w:val="af4"/>
          </w:rPr>
          <w:t>6.3</w:t>
        </w:r>
        <w:r w:rsidR="00332C4E">
          <w:rPr>
            <w:rStyle w:val="af4"/>
            <w:rFonts w:hint="eastAsia"/>
          </w:rPr>
          <w:t>：搜索问题</w:t>
        </w:r>
        <w:r w:rsidR="00332C4E">
          <w:tab/>
        </w:r>
        <w:r w:rsidR="00D23923">
          <w:fldChar w:fldCharType="begin"/>
        </w:r>
        <w:r w:rsidR="00332C4E">
          <w:instrText xml:space="preserve"> PAGEREF _Toc422682906 \h </w:instrText>
        </w:r>
        <w:r w:rsidR="00D23923">
          <w:fldChar w:fldCharType="separate"/>
        </w:r>
        <w:r w:rsidR="00EA7026">
          <w:rPr>
            <w:noProof/>
          </w:rPr>
          <w:t>72</w:t>
        </w:r>
        <w:r w:rsidR="00D23923">
          <w:fldChar w:fldCharType="end"/>
        </w:r>
      </w:hyperlink>
    </w:p>
    <w:p w:rsidR="003A4344" w:rsidRDefault="00F7715C">
      <w:pPr>
        <w:pStyle w:val="31"/>
        <w:tabs>
          <w:tab w:val="right" w:leader="dot" w:pos="8296"/>
        </w:tabs>
        <w:rPr>
          <w:rFonts w:ascii="Calibri" w:hAnsi="Calibri" w:cs="黑体"/>
          <w:szCs w:val="22"/>
        </w:rPr>
      </w:pPr>
      <w:hyperlink w:anchor="_Toc422682907" w:history="1">
        <w:r w:rsidR="00332C4E">
          <w:rPr>
            <w:rStyle w:val="af4"/>
          </w:rPr>
          <w:t xml:space="preserve">6.3.1 </w:t>
        </w:r>
        <w:r w:rsidR="00332C4E">
          <w:rPr>
            <w:rStyle w:val="af4"/>
            <w:rFonts w:hint="eastAsia"/>
          </w:rPr>
          <w:t>老是搜索不到结果或者搜索到的结果老是不变的，怎么回事？</w:t>
        </w:r>
        <w:r w:rsidR="00332C4E">
          <w:tab/>
        </w:r>
        <w:r w:rsidR="00D23923">
          <w:fldChar w:fldCharType="begin"/>
        </w:r>
        <w:r w:rsidR="00332C4E">
          <w:instrText xml:space="preserve"> PAGEREF _Toc422682907 \h </w:instrText>
        </w:r>
        <w:r w:rsidR="00D23923">
          <w:fldChar w:fldCharType="separate"/>
        </w:r>
        <w:r w:rsidR="00EA7026">
          <w:rPr>
            <w:noProof/>
          </w:rPr>
          <w:t>72</w:t>
        </w:r>
        <w:r w:rsidR="00D23923">
          <w:fldChar w:fldCharType="end"/>
        </w:r>
      </w:hyperlink>
    </w:p>
    <w:p w:rsidR="003A4344" w:rsidRDefault="00F7715C">
      <w:pPr>
        <w:pStyle w:val="10"/>
        <w:tabs>
          <w:tab w:val="right" w:leader="dot" w:pos="8296"/>
        </w:tabs>
        <w:rPr>
          <w:rFonts w:ascii="Calibri" w:hAnsi="Calibri" w:cs="黑体"/>
          <w:szCs w:val="22"/>
        </w:rPr>
      </w:pPr>
      <w:hyperlink w:anchor="_Toc422682908" w:history="1">
        <w:r w:rsidR="00332C4E">
          <w:rPr>
            <w:rStyle w:val="af4"/>
            <w:rFonts w:eastAsia="黑体" w:hint="eastAsia"/>
          </w:rPr>
          <w:t>七、</w:t>
        </w:r>
        <w:r w:rsidR="00332C4E">
          <w:rPr>
            <w:rStyle w:val="af4"/>
            <w:rFonts w:eastAsia="黑体" w:hint="eastAsia"/>
          </w:rPr>
          <w:t xml:space="preserve"> </w:t>
        </w:r>
        <w:r w:rsidR="00332C4E">
          <w:rPr>
            <w:rStyle w:val="af4"/>
            <w:rFonts w:eastAsia="黑体" w:hint="eastAsia"/>
          </w:rPr>
          <w:t>作者篇</w:t>
        </w:r>
        <w:r w:rsidR="00332C4E">
          <w:tab/>
        </w:r>
        <w:r w:rsidR="00D23923">
          <w:fldChar w:fldCharType="begin"/>
        </w:r>
        <w:r w:rsidR="00332C4E">
          <w:instrText xml:space="preserve"> PAGEREF _Toc422682908 \h </w:instrText>
        </w:r>
        <w:r w:rsidR="00D23923">
          <w:fldChar w:fldCharType="separate"/>
        </w:r>
        <w:r w:rsidR="00EA7026">
          <w:rPr>
            <w:noProof/>
          </w:rPr>
          <w:t>73</w:t>
        </w:r>
        <w:r w:rsidR="00D23923">
          <w:fldChar w:fldCharType="end"/>
        </w:r>
      </w:hyperlink>
    </w:p>
    <w:p w:rsidR="003A4344" w:rsidRDefault="00D23923">
      <w:pPr>
        <w:pStyle w:val="1"/>
        <w:spacing w:before="0" w:after="0" w:line="240" w:lineRule="auto"/>
      </w:pPr>
      <w:r>
        <w:fldChar w:fldCharType="end"/>
      </w:r>
    </w:p>
    <w:p w:rsidR="003A4344" w:rsidRDefault="00332C4E">
      <w:r>
        <w:br w:type="page"/>
      </w:r>
    </w:p>
    <w:p w:rsidR="003A4344" w:rsidRDefault="00332C4E">
      <w:pPr>
        <w:pStyle w:val="1"/>
        <w:numPr>
          <w:ilvl w:val="0"/>
          <w:numId w:val="1"/>
        </w:numPr>
        <w:spacing w:before="0" w:after="0" w:line="240" w:lineRule="auto"/>
        <w:rPr>
          <w:rFonts w:eastAsia="黑体"/>
        </w:rPr>
      </w:pPr>
      <w:bookmarkStart w:id="2" w:name="_Toc422682804"/>
      <w:r>
        <w:rPr>
          <w:rFonts w:eastAsia="黑体" w:hint="eastAsia"/>
        </w:rPr>
        <w:lastRenderedPageBreak/>
        <w:t>入门篇：了解基本知识</w:t>
      </w:r>
      <w:bookmarkEnd w:id="2"/>
    </w:p>
    <w:p w:rsidR="003A4344" w:rsidRDefault="00332C4E">
      <w:pPr>
        <w:pStyle w:val="2"/>
      </w:pPr>
      <w:bookmarkStart w:id="3" w:name="_Toc422682805"/>
      <w:r>
        <w:rPr>
          <w:rFonts w:hint="eastAsia"/>
        </w:rPr>
        <w:t>1.1</w:t>
      </w:r>
      <w:r>
        <w:rPr>
          <w:rFonts w:hint="eastAsia"/>
        </w:rPr>
        <w:t>、</w:t>
      </w:r>
      <w:r>
        <w:t>JZSearch</w:t>
      </w:r>
      <w:r>
        <w:t>精准搜索引擎介绍</w:t>
      </w:r>
      <w:bookmarkEnd w:id="3"/>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JZSearch精准搜索引擎由北理工副教授张华平博士精心设计，具有专业精准、高扩展性和高通用性的特点。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同时，全文搜索中间件通过可视化界面，可以快速地配置相关参数，启动搜索服务，并提供测试程序，可以无缝地与现有数据库系统融合，实现全文搜索与相关的数据库管理应用系统。</w:t>
      </w:r>
    </w:p>
    <w:p w:rsidR="003A4344" w:rsidRPr="00C26E3F" w:rsidRDefault="00332C4E">
      <w:pPr>
        <w:spacing w:line="360" w:lineRule="auto"/>
        <w:ind w:firstLineChars="200" w:firstLine="560"/>
        <w:rPr>
          <w:rFonts w:ascii="仿宋" w:eastAsia="仿宋" w:hAnsi="仿宋"/>
          <w:sz w:val="28"/>
        </w:rPr>
      </w:pPr>
      <w:r w:rsidRPr="00C26E3F">
        <w:rPr>
          <w:rFonts w:ascii="仿宋" w:eastAsia="仿宋" w:hAnsi="仿宋" w:hint="eastAsia"/>
          <w:sz w:val="28"/>
        </w:rPr>
        <w:t>其主要特性包括：</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可以按照任意指定字段的排序，支持指定字段的搜索，也可以搜索多个字段，以及复杂表达式的综合搜索；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支持精确匹配以及模糊匹配，默认为精确匹配，忽略字母大小写进行模糊匹配；</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内嵌正负面情感等极性分析，也可以支持类别搜索；</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语义联想搜索：如搜索“马铃薯”可以同时返回“土豆”的内容，搜索“北京市”可以返回“北京”或者“首都”的内容；语义联系词表用户可以根据业务需要进行定制；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支持增量索引:系统可以在搜索服务不停的前提下，继续索引新的</w:t>
      </w:r>
      <w:r w:rsidRPr="00C26E3F">
        <w:rPr>
          <w:rFonts w:ascii="仿宋" w:eastAsia="仿宋" w:hAnsi="仿宋" w:hint="eastAsia"/>
          <w:sz w:val="28"/>
        </w:rPr>
        <w:lastRenderedPageBreak/>
        <w:t xml:space="preserve">数据，索引完成后，可以搜索新的数据；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自动备份与恢复机制，在建立索引和自动优化之前，系统会将已有的索引文件自动备份；在当前索引文件被破坏无法搜索的前提下，系统将自动恢复上次搜索正常的备份文件；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自动缓存机制：系统自动保存最近常用的搜索条件与结果，再次搜索时将直接推送搜索结果内容，可以将搜索响应速度提升30%以上；缓存会随着新的索引数据自动更新，不存在缓存延迟问题；</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自动优化机制：在系统索引碎片较多时，系统会自动优化归并；</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 xml:space="preserve">实现的是多线程搜索服务； </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兼容当前所有厂商的数据库系统，其中SQL Server, Oracle, MySQL，DB2等。</w:t>
      </w:r>
    </w:p>
    <w:p w:rsidR="003A4344" w:rsidRPr="00C26E3F" w:rsidRDefault="00332C4E">
      <w:pPr>
        <w:numPr>
          <w:ilvl w:val="0"/>
          <w:numId w:val="2"/>
        </w:numPr>
        <w:spacing w:line="360" w:lineRule="auto"/>
        <w:rPr>
          <w:rFonts w:ascii="仿宋" w:eastAsia="仿宋" w:hAnsi="仿宋"/>
          <w:sz w:val="28"/>
        </w:rPr>
      </w:pPr>
      <w:r w:rsidRPr="00C26E3F">
        <w:rPr>
          <w:rFonts w:ascii="仿宋" w:eastAsia="仿宋" w:hAnsi="仿宋" w:hint="eastAsia"/>
          <w:sz w:val="28"/>
        </w:rPr>
        <w:t>支持Windows/Linux/FreeBSD等操作系统，支持C/C++/C#/Java二次开发。</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Pr="00C26E3F" w:rsidRDefault="00332C4E">
      <w:pPr>
        <w:spacing w:line="360" w:lineRule="auto"/>
        <w:ind w:left="420"/>
        <w:rPr>
          <w:rFonts w:ascii="仿宋" w:eastAsia="仿宋" w:hAnsi="仿宋"/>
          <w:sz w:val="28"/>
        </w:rPr>
      </w:pPr>
      <w:r w:rsidRPr="00C26E3F">
        <w:rPr>
          <w:rFonts w:ascii="仿宋" w:eastAsia="仿宋" w:hAnsi="仿宋" w:hint="eastAsia"/>
          <w:sz w:val="28"/>
        </w:rPr>
        <w:t>JZSearch大数据精准搜索引擎的技术架构如下图所示：</w:t>
      </w:r>
    </w:p>
    <w:p w:rsidR="003A4344" w:rsidRDefault="005330DA">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4785" cy="3692525"/>
            <wp:effectExtent l="19050" t="0" r="0"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2"/>
                    <a:srcRect/>
                    <a:stretch>
                      <a:fillRect/>
                    </a:stretch>
                  </pic:blipFill>
                  <pic:spPr bwMode="auto">
                    <a:xfrm>
                      <a:off x="0" y="0"/>
                      <a:ext cx="5264785" cy="3692525"/>
                    </a:xfrm>
                    <a:prstGeom prst="rect">
                      <a:avLst/>
                    </a:prstGeom>
                    <a:noFill/>
                    <a:ln w="9525">
                      <a:noFill/>
                      <a:miter lim="800000"/>
                      <a:headEnd/>
                      <a:tailEnd/>
                    </a:ln>
                  </pic:spPr>
                </pic:pic>
              </a:graphicData>
            </a:graphic>
          </wp:inline>
        </w:drawing>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3A4344" w:rsidRDefault="005330DA">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19050" t="0" r="5080"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3"/>
                    <a:srcRect/>
                    <a:stretch>
                      <a:fillRect/>
                    </a:stretch>
                  </pic:blipFill>
                  <pic:spPr bwMode="auto">
                    <a:xfrm>
                      <a:off x="0" y="0"/>
                      <a:ext cx="5271770" cy="3830955"/>
                    </a:xfrm>
                    <a:prstGeom prst="rect">
                      <a:avLst/>
                    </a:prstGeom>
                    <a:noFill/>
                    <a:ln w="9525">
                      <a:noFill/>
                      <a:miter lim="800000"/>
                      <a:headEnd/>
                      <a:tailEnd/>
                    </a:ln>
                  </pic:spPr>
                </pic:pic>
              </a:graphicData>
            </a:graphic>
          </wp:inline>
        </w:drawing>
      </w:r>
    </w:p>
    <w:p w:rsidR="003A4344" w:rsidRDefault="00332C4E">
      <w:pPr>
        <w:pStyle w:val="2"/>
      </w:pPr>
      <w:bookmarkStart w:id="4" w:name="_Toc422682806"/>
      <w:r>
        <w:rPr>
          <w:rFonts w:hint="eastAsia"/>
        </w:rPr>
        <w:lastRenderedPageBreak/>
        <w:t>1.2</w:t>
      </w:r>
      <w:r>
        <w:rPr>
          <w:rFonts w:hint="eastAsia"/>
        </w:rPr>
        <w:t>、</w:t>
      </w:r>
      <w:r>
        <w:t>JZSearch</w:t>
      </w:r>
      <w:r>
        <w:t>精准搜索引擎</w:t>
      </w:r>
      <w:r>
        <w:rPr>
          <w:rFonts w:hint="eastAsia"/>
        </w:rPr>
        <w:t>的优势与特色</w:t>
      </w:r>
      <w:bookmarkEnd w:id="4"/>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下面，我们结合已经大规模公开应用的中国标准图书馆搜索（</w:t>
      </w:r>
      <w:r>
        <w:rPr>
          <w:rFonts w:ascii="仿宋_GB2312" w:eastAsia="仿宋_GB2312"/>
          <w:sz w:val="28"/>
        </w:rPr>
        <w:t>http://121.28.48.213:9999/byweb/search!list.action</w:t>
      </w:r>
      <w:r>
        <w:rPr>
          <w:rFonts w:ascii="仿宋_GB2312" w:eastAsia="仿宋_GB2312" w:hint="eastAsia"/>
          <w:sz w:val="28"/>
        </w:rPr>
        <w:t>）为例，进行说明。</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3A4344" w:rsidRDefault="005330DA">
      <w:pPr>
        <w:spacing w:line="360" w:lineRule="auto"/>
        <w:jc w:val="left"/>
        <w:rPr>
          <w:rFonts w:ascii="仿宋_GB2312" w:eastAsia="仿宋_GB2312"/>
          <w:sz w:val="28"/>
        </w:rPr>
      </w:pPr>
      <w:r>
        <w:rPr>
          <w:rFonts w:ascii="仿宋_GB2312" w:eastAsia="仿宋_GB2312"/>
          <w:noProof/>
          <w:sz w:val="28"/>
        </w:rPr>
        <w:drawing>
          <wp:inline distT="0" distB="0" distL="0" distR="0">
            <wp:extent cx="5264785" cy="3248660"/>
            <wp:effectExtent l="1905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srcRect/>
                    <a:stretch>
                      <a:fillRect/>
                    </a:stretch>
                  </pic:blipFill>
                  <pic:spPr bwMode="auto">
                    <a:xfrm>
                      <a:off x="0" y="0"/>
                      <a:ext cx="5264785" cy="3248660"/>
                    </a:xfrm>
                    <a:prstGeom prst="rect">
                      <a:avLst/>
                    </a:prstGeom>
                    <a:noFill/>
                    <a:ln w="9525">
                      <a:noFill/>
                      <a:miter lim="800000"/>
                      <a:headEnd/>
                      <a:tailEnd/>
                    </a:ln>
                  </pic:spPr>
                </pic:pic>
              </a:graphicData>
            </a:graphic>
          </wp:inline>
        </w:drawing>
      </w:r>
    </w:p>
    <w:p w:rsidR="003A4344" w:rsidRDefault="00332C4E">
      <w:pPr>
        <w:spacing w:line="360" w:lineRule="auto"/>
        <w:jc w:val="center"/>
        <w:rPr>
          <w:rFonts w:ascii="仿宋_GB2312" w:eastAsia="仿宋_GB2312"/>
          <w:sz w:val="28"/>
        </w:rPr>
      </w:pPr>
      <w:r>
        <w:rPr>
          <w:rFonts w:ascii="仿宋_GB2312" w:eastAsia="仿宋_GB2312" w:hint="eastAsia"/>
          <w:sz w:val="28"/>
        </w:rPr>
        <w:t>图1.语义搜索功能示例</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3A4344" w:rsidRDefault="005330DA">
      <w:pPr>
        <w:spacing w:line="360" w:lineRule="auto"/>
        <w:ind w:firstLineChars="200" w:firstLine="560"/>
        <w:rPr>
          <w:rFonts w:ascii="仿宋_GB2312" w:eastAsia="仿宋_GB2312"/>
          <w:sz w:val="28"/>
        </w:rPr>
      </w:pPr>
      <w:r>
        <w:rPr>
          <w:rFonts w:ascii="仿宋_GB2312" w:eastAsia="仿宋_GB2312"/>
          <w:noProof/>
          <w:sz w:val="28"/>
        </w:rPr>
        <w:lastRenderedPageBreak/>
        <w:drawing>
          <wp:inline distT="0" distB="0" distL="0" distR="0">
            <wp:extent cx="5271770" cy="2500630"/>
            <wp:effectExtent l="19050" t="0" r="508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a:srcRect/>
                    <a:stretch>
                      <a:fillRect/>
                    </a:stretch>
                  </pic:blipFill>
                  <pic:spPr bwMode="auto">
                    <a:xfrm>
                      <a:off x="0" y="0"/>
                      <a:ext cx="5271770" cy="250063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示例三：搜索“土豆”，系统自动搜索出“马铃薯”等信息</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2812415"/>
            <wp:effectExtent l="19050" t="0" r="508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srcRect/>
                    <a:stretch>
                      <a:fillRect/>
                    </a:stretch>
                  </pic:blipFill>
                  <pic:spPr bwMode="auto">
                    <a:xfrm>
                      <a:off x="0" y="0"/>
                      <a:ext cx="5271770" cy="2812415"/>
                    </a:xfrm>
                    <a:prstGeom prst="rect">
                      <a:avLst/>
                    </a:prstGeom>
                    <a:noFill/>
                    <a:ln w="9525">
                      <a:noFill/>
                      <a:miter lim="800000"/>
                      <a:headEnd/>
                      <a:tailEnd/>
                    </a:ln>
                  </pic:spPr>
                </pic:pic>
              </a:graphicData>
            </a:graphic>
          </wp:inline>
        </w:drawing>
      </w:r>
    </w:p>
    <w:p w:rsidR="003A4344" w:rsidRDefault="00332C4E">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1932940"/>
            <wp:effectExtent l="19050" t="0" r="508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srcRect/>
                    <a:stretch>
                      <a:fillRect/>
                    </a:stretch>
                  </pic:blipFill>
                  <pic:spPr bwMode="auto">
                    <a:xfrm>
                      <a:off x="0" y="0"/>
                      <a:ext cx="5271770" cy="1932940"/>
                    </a:xfrm>
                    <a:prstGeom prst="rect">
                      <a:avLst/>
                    </a:prstGeom>
                    <a:noFill/>
                    <a:ln w="9525">
                      <a:noFill/>
                      <a:miter lim="800000"/>
                      <a:headEnd/>
                      <a:tailEnd/>
                    </a:ln>
                  </pic:spPr>
                </pic:pic>
              </a:graphicData>
            </a:graphic>
          </wp:inline>
        </w:drawing>
      </w:r>
    </w:p>
    <w:p w:rsidR="003A4344" w:rsidRDefault="00332C4E">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与传统的开源搜索引擎Lucence与Sphinx系统，以及TRS等已有的搜索厂商，通过以上的例子，我们不难看出JZSearch精准搜索引擎的优势与特色在于以下五点：</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与业务无缝衔接</w:t>
      </w:r>
      <w:r>
        <w:rPr>
          <w:rFonts w:ascii="仿宋_GB2312" w:eastAsia="仿宋_GB2312" w:hint="eastAsia"/>
          <w:sz w:val="28"/>
        </w:rPr>
        <w:t>：JZSearch精准搜索引擎能够兼容现有的所有数据库，无需开发，即可实现与现有业务数据库的无缝衔接，实现任意字段的搜索分析，为数据库提供毫秒级的搜索服务；而新增或者修改的数据在10秒内，JZSearch搜索引擎就能捕获并反映在搜索结果中。非常适合企业业务数据的垂直搜索过滤。</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更强搜索功能</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系统自主维护</w:t>
      </w:r>
      <w:r>
        <w:rPr>
          <w:rFonts w:ascii="仿宋_GB2312" w:eastAsia="仿宋_GB2312" w:hint="eastAsia"/>
          <w:sz w:val="28"/>
        </w:rPr>
        <w:t>：JZSearch搜索引擎可以处理TB级别的大数据业务，索引速度10MB/s，搜索响应1秒以内；整个过程无需人工干预，系统部署后，自动索引、自动搜索、自动增量更新、自动优化、自动备份与恢复，实现7*24小时在线运行。</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3A4344" w:rsidRDefault="00332C4E">
      <w:pPr>
        <w:pStyle w:val="2"/>
      </w:pPr>
      <w:bookmarkStart w:id="5" w:name="_Toc422682807"/>
      <w:r>
        <w:rPr>
          <w:rFonts w:hint="eastAsia"/>
        </w:rPr>
        <w:t>1.3</w:t>
      </w:r>
      <w:r>
        <w:rPr>
          <w:rFonts w:hint="eastAsia"/>
        </w:rPr>
        <w:t>、</w:t>
      </w:r>
      <w:r>
        <w:t>JZSearch</w:t>
      </w:r>
      <w:r>
        <w:t>精准搜索引擎</w:t>
      </w:r>
      <w:r>
        <w:rPr>
          <w:rFonts w:hint="eastAsia"/>
        </w:rPr>
        <w:t>性能测试</w:t>
      </w:r>
      <w:bookmarkEnd w:id="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6"/>
        <w:gridCol w:w="6326"/>
      </w:tblGrid>
      <w:tr w:rsidR="003A4344">
        <w:tc>
          <w:tcPr>
            <w:tcW w:w="2196" w:type="dxa"/>
          </w:tcPr>
          <w:p w:rsidR="003A4344" w:rsidRDefault="00332C4E">
            <w:pPr>
              <w:rPr>
                <w:rFonts w:ascii="黑体" w:eastAsia="黑体" w:hAnsi="黑体"/>
                <w:sz w:val="24"/>
              </w:rPr>
            </w:pPr>
            <w:r>
              <w:rPr>
                <w:rFonts w:ascii="黑体" w:eastAsia="黑体" w:hAnsi="黑体" w:hint="eastAsia"/>
                <w:sz w:val="24"/>
              </w:rPr>
              <w:t>项目</w:t>
            </w:r>
          </w:p>
        </w:tc>
        <w:tc>
          <w:tcPr>
            <w:tcW w:w="6326" w:type="dxa"/>
          </w:tcPr>
          <w:p w:rsidR="003A4344" w:rsidRDefault="00332C4E">
            <w:pPr>
              <w:rPr>
                <w:rFonts w:ascii="黑体" w:eastAsia="黑体" w:hAnsi="黑体"/>
                <w:sz w:val="24"/>
              </w:rPr>
            </w:pPr>
            <w:r>
              <w:rPr>
                <w:rFonts w:ascii="黑体" w:eastAsia="黑体" w:hAnsi="黑体" w:hint="eastAsia"/>
                <w:sz w:val="24"/>
              </w:rPr>
              <w:t>参数</w:t>
            </w:r>
          </w:p>
        </w:tc>
      </w:tr>
      <w:tr w:rsidR="003A4344">
        <w:tc>
          <w:tcPr>
            <w:tcW w:w="2196" w:type="dxa"/>
          </w:tcPr>
          <w:p w:rsidR="003A4344" w:rsidRDefault="00332C4E">
            <w:pPr>
              <w:rPr>
                <w:sz w:val="24"/>
              </w:rPr>
            </w:pPr>
            <w:r>
              <w:rPr>
                <w:rFonts w:hint="eastAsia"/>
                <w:sz w:val="24"/>
              </w:rPr>
              <w:t>测试机器配置</w:t>
            </w:r>
          </w:p>
        </w:tc>
        <w:tc>
          <w:tcPr>
            <w:tcW w:w="6326" w:type="dxa"/>
          </w:tcPr>
          <w:p w:rsidR="003A4344" w:rsidRDefault="00332C4E">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3A4344">
        <w:tc>
          <w:tcPr>
            <w:tcW w:w="2196" w:type="dxa"/>
          </w:tcPr>
          <w:p w:rsidR="003A4344" w:rsidRDefault="00332C4E">
            <w:pPr>
              <w:rPr>
                <w:sz w:val="24"/>
              </w:rPr>
            </w:pPr>
            <w:r>
              <w:rPr>
                <w:rFonts w:hint="eastAsia"/>
                <w:sz w:val="24"/>
              </w:rPr>
              <w:t>测试数据</w:t>
            </w:r>
          </w:p>
        </w:tc>
        <w:tc>
          <w:tcPr>
            <w:tcW w:w="6326" w:type="dxa"/>
          </w:tcPr>
          <w:p w:rsidR="003A4344" w:rsidRDefault="00332C4E">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3A4344">
        <w:tc>
          <w:tcPr>
            <w:tcW w:w="2196" w:type="dxa"/>
          </w:tcPr>
          <w:p w:rsidR="003A4344" w:rsidRDefault="00332C4E">
            <w:pPr>
              <w:rPr>
                <w:sz w:val="24"/>
              </w:rPr>
            </w:pPr>
            <w:r>
              <w:rPr>
                <w:rFonts w:hint="eastAsia"/>
                <w:sz w:val="24"/>
              </w:rPr>
              <w:t>使用内存</w:t>
            </w:r>
          </w:p>
        </w:tc>
        <w:tc>
          <w:tcPr>
            <w:tcW w:w="6326" w:type="dxa"/>
          </w:tcPr>
          <w:p w:rsidR="003A4344" w:rsidRDefault="00332C4E">
            <w:pPr>
              <w:rPr>
                <w:sz w:val="24"/>
              </w:rPr>
            </w:pPr>
            <w:r>
              <w:rPr>
                <w:rFonts w:hint="eastAsia"/>
                <w:sz w:val="24"/>
              </w:rPr>
              <w:t>1GB</w:t>
            </w:r>
          </w:p>
        </w:tc>
      </w:tr>
      <w:tr w:rsidR="003A4344">
        <w:tc>
          <w:tcPr>
            <w:tcW w:w="2196" w:type="dxa"/>
          </w:tcPr>
          <w:p w:rsidR="003A4344" w:rsidRDefault="00332C4E">
            <w:pPr>
              <w:rPr>
                <w:sz w:val="24"/>
              </w:rPr>
            </w:pPr>
            <w:r>
              <w:rPr>
                <w:rFonts w:hint="eastAsia"/>
                <w:sz w:val="24"/>
              </w:rPr>
              <w:t>占用</w:t>
            </w:r>
            <w:r>
              <w:rPr>
                <w:rFonts w:hint="eastAsia"/>
                <w:sz w:val="24"/>
              </w:rPr>
              <w:t>CPU</w:t>
            </w:r>
          </w:p>
        </w:tc>
        <w:tc>
          <w:tcPr>
            <w:tcW w:w="6326" w:type="dxa"/>
          </w:tcPr>
          <w:p w:rsidR="003A4344" w:rsidRDefault="00332C4E">
            <w:pPr>
              <w:rPr>
                <w:sz w:val="24"/>
              </w:rPr>
            </w:pPr>
            <w:r>
              <w:rPr>
                <w:rFonts w:hint="eastAsia"/>
                <w:sz w:val="24"/>
              </w:rPr>
              <w:t>25%</w:t>
            </w:r>
          </w:p>
        </w:tc>
      </w:tr>
      <w:tr w:rsidR="003A4344">
        <w:tc>
          <w:tcPr>
            <w:tcW w:w="2196" w:type="dxa"/>
          </w:tcPr>
          <w:p w:rsidR="003A4344" w:rsidRDefault="00332C4E">
            <w:pPr>
              <w:rPr>
                <w:sz w:val="24"/>
              </w:rPr>
            </w:pPr>
            <w:r>
              <w:rPr>
                <w:rFonts w:hint="eastAsia"/>
                <w:sz w:val="24"/>
              </w:rPr>
              <w:t>索引时间</w:t>
            </w:r>
          </w:p>
        </w:tc>
        <w:tc>
          <w:tcPr>
            <w:tcW w:w="6326" w:type="dxa"/>
          </w:tcPr>
          <w:p w:rsidR="003A4344" w:rsidRDefault="00332C4E">
            <w:pPr>
              <w:rPr>
                <w:sz w:val="24"/>
              </w:rPr>
            </w:pPr>
            <w:r>
              <w:rPr>
                <w:sz w:val="24"/>
              </w:rPr>
              <w:t>1</w:t>
            </w:r>
            <w:r>
              <w:rPr>
                <w:rFonts w:hint="eastAsia"/>
                <w:sz w:val="24"/>
              </w:rPr>
              <w:t>,</w:t>
            </w:r>
            <w:r>
              <w:rPr>
                <w:sz w:val="24"/>
              </w:rPr>
              <w:t>115</w:t>
            </w:r>
            <w:r>
              <w:rPr>
                <w:rFonts w:hint="eastAsia"/>
                <w:sz w:val="24"/>
              </w:rPr>
              <w:t>秒</w:t>
            </w:r>
          </w:p>
        </w:tc>
      </w:tr>
      <w:tr w:rsidR="003A4344">
        <w:tc>
          <w:tcPr>
            <w:tcW w:w="2196" w:type="dxa"/>
          </w:tcPr>
          <w:p w:rsidR="003A4344" w:rsidRDefault="00332C4E">
            <w:pPr>
              <w:rPr>
                <w:sz w:val="24"/>
              </w:rPr>
            </w:pPr>
            <w:r>
              <w:rPr>
                <w:rFonts w:hint="eastAsia"/>
                <w:sz w:val="24"/>
              </w:rPr>
              <w:t>索引速度</w:t>
            </w:r>
          </w:p>
        </w:tc>
        <w:tc>
          <w:tcPr>
            <w:tcW w:w="6326" w:type="dxa"/>
          </w:tcPr>
          <w:p w:rsidR="003A4344" w:rsidRDefault="00332C4E">
            <w:pPr>
              <w:rPr>
                <w:sz w:val="24"/>
              </w:rPr>
            </w:pPr>
            <w:r>
              <w:rPr>
                <w:sz w:val="24"/>
              </w:rPr>
              <w:t>5</w:t>
            </w:r>
            <w:r>
              <w:rPr>
                <w:rFonts w:hint="eastAsia"/>
                <w:sz w:val="24"/>
              </w:rPr>
              <w:t>,</w:t>
            </w:r>
            <w:r>
              <w:rPr>
                <w:sz w:val="24"/>
              </w:rPr>
              <w:t>323KB/s</w:t>
            </w:r>
          </w:p>
        </w:tc>
      </w:tr>
      <w:tr w:rsidR="003A4344">
        <w:trPr>
          <w:trHeight w:val="328"/>
        </w:trPr>
        <w:tc>
          <w:tcPr>
            <w:tcW w:w="2196" w:type="dxa"/>
          </w:tcPr>
          <w:p w:rsidR="003A4344" w:rsidRDefault="00332C4E">
            <w:pPr>
              <w:rPr>
                <w:sz w:val="24"/>
              </w:rPr>
            </w:pPr>
            <w:r>
              <w:rPr>
                <w:rFonts w:hint="eastAsia"/>
                <w:sz w:val="24"/>
              </w:rPr>
              <w:t>搜索速度</w:t>
            </w:r>
          </w:p>
        </w:tc>
        <w:tc>
          <w:tcPr>
            <w:tcW w:w="6326" w:type="dxa"/>
          </w:tcPr>
          <w:p w:rsidR="003A4344" w:rsidRDefault="00332C4E">
            <w:pPr>
              <w:rPr>
                <w:sz w:val="24"/>
              </w:rPr>
            </w:pPr>
            <w:r>
              <w:rPr>
                <w:rFonts w:hint="eastAsia"/>
                <w:sz w:val="24"/>
              </w:rPr>
              <w:t>&lt;1</w:t>
            </w:r>
            <w:r>
              <w:rPr>
                <w:rFonts w:hint="eastAsia"/>
                <w:sz w:val="24"/>
              </w:rPr>
              <w:t>秒可控制在毫秒级别</w:t>
            </w:r>
          </w:p>
        </w:tc>
      </w:tr>
    </w:tbl>
    <w:p w:rsidR="003A4344" w:rsidRDefault="00332C4E">
      <w:r>
        <w:rPr>
          <w:rFonts w:hint="eastAsia"/>
        </w:rPr>
        <w:t>注：测试在个人使用的笔记本电脑运行，在服务器端的速度可以超过</w:t>
      </w:r>
      <w:r>
        <w:rPr>
          <w:rFonts w:hint="eastAsia"/>
        </w:rPr>
        <w:t>10MB/s</w:t>
      </w:r>
      <w:r>
        <w:rPr>
          <w:rFonts w:hint="eastAsia"/>
        </w:rPr>
        <w:t>。</w:t>
      </w:r>
    </w:p>
    <w:p w:rsidR="003A4344" w:rsidRDefault="003A4344">
      <w:pPr>
        <w:spacing w:line="360" w:lineRule="auto"/>
        <w:ind w:firstLineChars="200" w:firstLine="560"/>
        <w:jc w:val="center"/>
        <w:rPr>
          <w:rFonts w:ascii="仿宋_GB2312" w:eastAsia="仿宋_GB2312"/>
          <w:sz w:val="28"/>
        </w:rPr>
      </w:pPr>
    </w:p>
    <w:p w:rsidR="003A4344" w:rsidRDefault="00332C4E">
      <w:pPr>
        <w:pStyle w:val="2"/>
      </w:pPr>
      <w:bookmarkStart w:id="6" w:name="_Toc422682808"/>
      <w:r>
        <w:rPr>
          <w:rFonts w:hint="eastAsia"/>
        </w:rPr>
        <w:t>1.4</w:t>
      </w:r>
      <w:r>
        <w:rPr>
          <w:rFonts w:hint="eastAsia"/>
        </w:rPr>
        <w:t>、字段类型定义</w:t>
      </w:r>
      <w:bookmarkEnd w:id="6"/>
    </w:p>
    <w:p w:rsidR="003A4344" w:rsidRDefault="00332C4E">
      <w:r>
        <w:rPr>
          <w:rFonts w:hint="eastAsia"/>
        </w:rPr>
        <w:t>JZSearch</w:t>
      </w:r>
      <w:r>
        <w:rPr>
          <w:rFonts w:hint="eastAsia"/>
        </w:rPr>
        <w:t>兼容当前基本的数据类型，如下表。</w:t>
      </w:r>
    </w:p>
    <w:p w:rsidR="003A4344" w:rsidRDefault="003A4344">
      <w:pPr>
        <w:jc w:val="cente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文本类型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浮点型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3A4344" w:rsidRDefault="003A4344"/>
    <w:p w:rsidR="003A4344" w:rsidRDefault="003A4344"/>
    <w:p w:rsidR="003A4344" w:rsidRDefault="00332C4E">
      <w:r>
        <w:rPr>
          <w:rFonts w:hint="eastAsia"/>
        </w:rPr>
        <w:t>示例如下：</w:t>
      </w:r>
    </w:p>
    <w:tbl>
      <w:tblPr>
        <w:tblW w:w="8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
        <w:gridCol w:w="1656"/>
        <w:gridCol w:w="1264"/>
        <w:gridCol w:w="1275"/>
        <w:gridCol w:w="795"/>
        <w:gridCol w:w="735"/>
        <w:gridCol w:w="813"/>
        <w:gridCol w:w="1005"/>
        <w:gridCol w:w="689"/>
      </w:tblGrid>
      <w:tr w:rsidR="003A4344">
        <w:trPr>
          <w:trHeight w:val="1446"/>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备注信息</w:t>
            </w:r>
          </w:p>
        </w:tc>
      </w:tr>
      <w:tr w:rsidR="003A4344">
        <w:trPr>
          <w:trHeight w:val="85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bl>
    <w:p w:rsidR="003A4344" w:rsidRDefault="003A4344"/>
    <w:p w:rsidR="003A4344" w:rsidRDefault="00332C4E">
      <w:r>
        <w:rPr>
          <w:rFonts w:hint="eastAsia"/>
        </w:rPr>
        <w:t>说明如下：</w:t>
      </w:r>
    </w:p>
    <w:p w:rsidR="003A4344" w:rsidRDefault="00332C4E">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3A4344" w:rsidRDefault="00332C4E">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3A4344" w:rsidRDefault="00332C4E">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3A4344" w:rsidRDefault="00332C4E">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3A4344" w:rsidRDefault="00332C4E">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3A4344" w:rsidRDefault="00332C4E">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3A4344" w:rsidRDefault="00332C4E">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3A4344" w:rsidRDefault="00332C4E">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即指定的文件路径名，中间采用“@”链接。注：路径名最好是绝对路径。</w:t>
      </w:r>
    </w:p>
    <w:p w:rsidR="003A4344" w:rsidRDefault="00332C4E">
      <w:pPr>
        <w:pStyle w:val="2"/>
      </w:pPr>
      <w:bookmarkStart w:id="7" w:name="_Toc422682809"/>
      <w:r>
        <w:rPr>
          <w:rFonts w:hint="eastAsia"/>
        </w:rPr>
        <w:lastRenderedPageBreak/>
        <w:t>1.5</w:t>
      </w:r>
      <w:r>
        <w:rPr>
          <w:rFonts w:hint="eastAsia"/>
        </w:rPr>
        <w:t>、精准搜索排序策略</w:t>
      </w:r>
      <w:bookmarkEnd w:id="7"/>
    </w:p>
    <w:p w:rsidR="003A4344" w:rsidRDefault="00332C4E">
      <w:r>
        <w:rPr>
          <w:rFonts w:hint="eastAsia"/>
        </w:rPr>
        <w:t>精准搜索引擎提供四种排序方式：</w:t>
      </w:r>
    </w:p>
    <w:p w:rsidR="003A4344" w:rsidRDefault="003A4344">
      <w:pPr>
        <w:widowControl/>
        <w:jc w:val="left"/>
        <w:rPr>
          <w:rFonts w:ascii="宋体" w:hAnsi="宋体" w:cs="宋体"/>
          <w:b/>
          <w:kern w:val="0"/>
          <w:sz w:val="20"/>
          <w:szCs w:val="20"/>
        </w:rP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3A4344" w:rsidRDefault="00332C4E">
      <w:pPr>
        <w:pStyle w:val="2"/>
      </w:pPr>
      <w:bookmarkStart w:id="8" w:name="_Toc422682810"/>
      <w:r>
        <w:rPr>
          <w:rFonts w:hint="eastAsia"/>
        </w:rPr>
        <w:t>1.6</w:t>
      </w:r>
      <w:r>
        <w:rPr>
          <w:rFonts w:hint="eastAsia"/>
        </w:rPr>
        <w:t>、支持的字符编码</w:t>
      </w:r>
      <w:bookmarkEnd w:id="8"/>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UTF8编码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BIG5编码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ascii="新宋体" w:eastAsia="新宋体"/>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3A4344" w:rsidRDefault="003A4344"/>
    <w:p w:rsidR="003A4344" w:rsidRDefault="00332C4E">
      <w:pPr>
        <w:pStyle w:val="1"/>
        <w:numPr>
          <w:ilvl w:val="0"/>
          <w:numId w:val="1"/>
        </w:numPr>
        <w:spacing w:before="0" w:after="0" w:line="240" w:lineRule="auto"/>
        <w:rPr>
          <w:rFonts w:eastAsia="黑体"/>
        </w:rPr>
      </w:pPr>
      <w:bookmarkStart w:id="9" w:name="_Toc422682811"/>
      <w:r>
        <w:rPr>
          <w:rFonts w:eastAsia="黑体" w:hint="eastAsia"/>
        </w:rPr>
        <w:t>通用篇：五步配置搭建搜索服务</w:t>
      </w:r>
      <w:bookmarkEnd w:id="9"/>
    </w:p>
    <w:p w:rsidR="003A4344" w:rsidRDefault="00332C4E">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3A4344" w:rsidRDefault="00332C4E">
      <w:pPr>
        <w:pStyle w:val="2"/>
      </w:pPr>
      <w:bookmarkStart w:id="10" w:name="_Toc422682812"/>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10"/>
    </w:p>
    <w:p w:rsidR="003A4344" w:rsidRDefault="00332C4E">
      <w:pPr>
        <w:pStyle w:val="3"/>
      </w:pPr>
      <w:bookmarkStart w:id="11" w:name="_Toc422682813"/>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1"/>
    </w:p>
    <w:p w:rsidR="003A4344" w:rsidRDefault="005330DA">
      <w:pPr>
        <w:jc w:val="center"/>
        <w:rPr>
          <w:sz w:val="32"/>
          <w:szCs w:val="32"/>
        </w:rPr>
      </w:pPr>
      <w:r>
        <w:rPr>
          <w:noProof/>
          <w:sz w:val="32"/>
          <w:szCs w:val="32"/>
        </w:rPr>
        <w:drawing>
          <wp:inline distT="0" distB="0" distL="0" distR="0">
            <wp:extent cx="4045585" cy="36226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45585" cy="3622675"/>
                    </a:xfrm>
                    <a:prstGeom prst="rect">
                      <a:avLst/>
                    </a:prstGeom>
                    <a:noFill/>
                    <a:ln w="9525">
                      <a:noFill/>
                      <a:miter lim="800000"/>
                      <a:headEnd/>
                      <a:tailEnd/>
                    </a:ln>
                  </pic:spPr>
                </pic:pic>
              </a:graphicData>
            </a:graphic>
          </wp:inline>
        </w:drawing>
      </w:r>
    </w:p>
    <w:p w:rsidR="003A4344" w:rsidRDefault="003A4344">
      <w:pPr>
        <w:rPr>
          <w:sz w:val="32"/>
          <w:szCs w:val="32"/>
        </w:rPr>
      </w:pPr>
    </w:p>
    <w:p w:rsidR="003A4344" w:rsidRDefault="00332C4E">
      <w:pPr>
        <w:pStyle w:val="3"/>
      </w:pPr>
      <w:bookmarkStart w:id="12" w:name="_Toc422682814"/>
      <w:r>
        <w:rPr>
          <w:rFonts w:hint="eastAsia"/>
        </w:rPr>
        <w:lastRenderedPageBreak/>
        <w:t>2.1.2</w:t>
      </w:r>
      <w:r>
        <w:rPr>
          <w:rFonts w:hint="eastAsia"/>
        </w:rPr>
        <w:t>、选择要建立索引的表，点击“执行”、“创建索引”</w:t>
      </w:r>
      <w:bookmarkEnd w:id="12"/>
    </w:p>
    <w:p w:rsidR="003A4344" w:rsidRDefault="005330DA">
      <w:pPr>
        <w:rPr>
          <w:sz w:val="32"/>
          <w:szCs w:val="32"/>
        </w:rPr>
      </w:pPr>
      <w:r>
        <w:rPr>
          <w:noProof/>
          <w:sz w:val="32"/>
          <w:szCs w:val="32"/>
        </w:rPr>
        <w:drawing>
          <wp:inline distT="0" distB="0" distL="0" distR="0">
            <wp:extent cx="5271770" cy="3352800"/>
            <wp:effectExtent l="19050" t="0" r="508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srcRect/>
                    <a:stretch>
                      <a:fillRect/>
                    </a:stretch>
                  </pic:blipFill>
                  <pic:spPr bwMode="auto">
                    <a:xfrm>
                      <a:off x="0" y="0"/>
                      <a:ext cx="5271770" cy="3352800"/>
                    </a:xfrm>
                    <a:prstGeom prst="rect">
                      <a:avLst/>
                    </a:prstGeom>
                    <a:noFill/>
                    <a:ln w="9525">
                      <a:noFill/>
                      <a:miter lim="800000"/>
                      <a:headEnd/>
                      <a:tailEnd/>
                    </a:ln>
                  </pic:spPr>
                </pic:pic>
              </a:graphicData>
            </a:graphic>
          </wp:inline>
        </w:drawing>
      </w:r>
    </w:p>
    <w:p w:rsidR="003A4344" w:rsidRDefault="00332C4E">
      <w:pPr>
        <w:pStyle w:val="3"/>
      </w:pPr>
      <w:bookmarkStart w:id="13" w:name="_Toc422682815"/>
      <w:r>
        <w:rPr>
          <w:rFonts w:hint="eastAsia"/>
        </w:rPr>
        <w:t>2.1.3</w:t>
      </w:r>
      <w:r>
        <w:rPr>
          <w:rFonts w:hint="eastAsia"/>
        </w:rPr>
        <w:t>、弹出如下界面：配置好字段信息</w:t>
      </w:r>
      <w:r>
        <w:rPr>
          <w:rFonts w:hint="eastAsia"/>
        </w:rPr>
        <w:t>:</w:t>
      </w:r>
      <w:r>
        <w:rPr>
          <w:rFonts w:hint="eastAsia"/>
        </w:rPr>
        <w:t>点“创建索引文件”</w:t>
      </w:r>
      <w:bookmarkEnd w:id="13"/>
    </w:p>
    <w:p w:rsidR="003A4344" w:rsidRDefault="005330DA">
      <w:pPr>
        <w:rPr>
          <w:sz w:val="32"/>
          <w:szCs w:val="32"/>
        </w:rPr>
      </w:pPr>
      <w:r>
        <w:rPr>
          <w:noProof/>
          <w:sz w:val="32"/>
          <w:szCs w:val="32"/>
        </w:rPr>
        <w:drawing>
          <wp:inline distT="0" distB="0" distL="0" distR="0">
            <wp:extent cx="5271770" cy="3338830"/>
            <wp:effectExtent l="19050" t="0" r="508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srcRect/>
                    <a:stretch>
                      <a:fillRect/>
                    </a:stretch>
                  </pic:blipFill>
                  <pic:spPr bwMode="auto">
                    <a:xfrm>
                      <a:off x="0" y="0"/>
                      <a:ext cx="5271770" cy="3338830"/>
                    </a:xfrm>
                    <a:prstGeom prst="rect">
                      <a:avLst/>
                    </a:prstGeom>
                    <a:noFill/>
                    <a:ln w="9525">
                      <a:noFill/>
                      <a:miter lim="800000"/>
                      <a:headEnd/>
                      <a:tailEnd/>
                    </a:ln>
                  </pic:spPr>
                </pic:pic>
              </a:graphicData>
            </a:graphic>
          </wp:inline>
        </w:drawing>
      </w:r>
    </w:p>
    <w:p w:rsidR="003A4344" w:rsidRDefault="00332C4E">
      <w:pPr>
        <w:pStyle w:val="3"/>
      </w:pPr>
      <w:bookmarkStart w:id="14" w:name="_Toc422682816"/>
      <w:r>
        <w:rPr>
          <w:rFonts w:hint="eastAsia"/>
        </w:rPr>
        <w:lastRenderedPageBreak/>
        <w:t>2.1.4:</w:t>
      </w:r>
      <w:r>
        <w:rPr>
          <w:rFonts w:hint="eastAsia"/>
        </w:rPr>
        <w:t>选择索引服务，然后选择项目，点击建立索引：</w:t>
      </w:r>
      <w:bookmarkEnd w:id="14"/>
    </w:p>
    <w:p w:rsidR="003A4344" w:rsidRDefault="005330DA">
      <w:r>
        <w:rPr>
          <w:noProof/>
        </w:rPr>
        <w:drawing>
          <wp:inline distT="0" distB="0" distL="0" distR="0">
            <wp:extent cx="5264785" cy="3442970"/>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srcRect/>
                    <a:stretch>
                      <a:fillRect/>
                    </a:stretch>
                  </pic:blipFill>
                  <pic:spPr bwMode="auto">
                    <a:xfrm>
                      <a:off x="0" y="0"/>
                      <a:ext cx="5264785" cy="3442970"/>
                    </a:xfrm>
                    <a:prstGeom prst="rect">
                      <a:avLst/>
                    </a:prstGeom>
                    <a:noFill/>
                    <a:ln w="9525">
                      <a:noFill/>
                      <a:miter lim="800000"/>
                      <a:headEnd/>
                      <a:tailEnd/>
                    </a:ln>
                  </pic:spPr>
                </pic:pic>
              </a:graphicData>
            </a:graphic>
          </wp:inline>
        </w:drawing>
      </w:r>
    </w:p>
    <w:p w:rsidR="003A4344" w:rsidRDefault="005330DA">
      <w:r>
        <w:rPr>
          <w:noProof/>
        </w:rPr>
        <w:drawing>
          <wp:inline distT="0" distB="0" distL="0" distR="0">
            <wp:extent cx="5271770" cy="107378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srcRect/>
                    <a:stretch>
                      <a:fillRect/>
                    </a:stretch>
                  </pic:blipFill>
                  <pic:spPr bwMode="auto">
                    <a:xfrm>
                      <a:off x="0" y="0"/>
                      <a:ext cx="5271770" cy="1073785"/>
                    </a:xfrm>
                    <a:prstGeom prst="rect">
                      <a:avLst/>
                    </a:prstGeom>
                    <a:noFill/>
                    <a:ln w="9525">
                      <a:noFill/>
                      <a:miter lim="800000"/>
                      <a:headEnd/>
                      <a:tailEnd/>
                    </a:ln>
                  </pic:spPr>
                </pic:pic>
              </a:graphicData>
            </a:graphic>
          </wp:inline>
        </w:drawing>
      </w:r>
    </w:p>
    <w:p w:rsidR="003A4344" w:rsidRDefault="003A4344"/>
    <w:p w:rsidR="003A4344" w:rsidRDefault="00332C4E">
      <w:pPr>
        <w:pStyle w:val="3"/>
      </w:pPr>
      <w:bookmarkStart w:id="15" w:name="_Toc422682817"/>
      <w:r>
        <w:rPr>
          <w:rFonts w:hint="eastAsia"/>
        </w:rPr>
        <w:lastRenderedPageBreak/>
        <w:t>2.1.5</w:t>
      </w:r>
      <w:r>
        <w:rPr>
          <w:rFonts w:hint="eastAsia"/>
        </w:rPr>
        <w:t>：索引建立成功之后，即可开启索引服务，测试索引：</w:t>
      </w:r>
      <w:bookmarkEnd w:id="15"/>
    </w:p>
    <w:p w:rsidR="003A4344" w:rsidRDefault="005330DA">
      <w:r>
        <w:rPr>
          <w:noProof/>
        </w:rPr>
        <w:drawing>
          <wp:inline distT="0" distB="0" distL="0" distR="0">
            <wp:extent cx="5271770" cy="3269615"/>
            <wp:effectExtent l="1905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srcRect/>
                    <a:stretch>
                      <a:fillRect/>
                    </a:stretch>
                  </pic:blipFill>
                  <pic:spPr bwMode="auto">
                    <a:xfrm>
                      <a:off x="0" y="0"/>
                      <a:ext cx="5271770" cy="3269615"/>
                    </a:xfrm>
                    <a:prstGeom prst="rect">
                      <a:avLst/>
                    </a:prstGeom>
                    <a:noFill/>
                    <a:ln w="9525">
                      <a:noFill/>
                      <a:miter lim="800000"/>
                      <a:headEnd/>
                      <a:tailEnd/>
                    </a:ln>
                  </pic:spPr>
                </pic:pic>
              </a:graphicData>
            </a:graphic>
          </wp:inline>
        </w:drawing>
      </w:r>
    </w:p>
    <w:p w:rsidR="003A4344" w:rsidRDefault="003A4344"/>
    <w:p w:rsidR="003A4344" w:rsidRDefault="005330DA">
      <w:r>
        <w:rPr>
          <w:noProof/>
        </w:rPr>
        <w:drawing>
          <wp:inline distT="0" distB="0" distL="0" distR="0">
            <wp:extent cx="5271770" cy="3387725"/>
            <wp:effectExtent l="1905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srcRect/>
                    <a:stretch>
                      <a:fillRect/>
                    </a:stretch>
                  </pic:blipFill>
                  <pic:spPr bwMode="auto">
                    <a:xfrm>
                      <a:off x="0" y="0"/>
                      <a:ext cx="5271770" cy="3387725"/>
                    </a:xfrm>
                    <a:prstGeom prst="rect">
                      <a:avLst/>
                    </a:prstGeom>
                    <a:noFill/>
                    <a:ln w="9525">
                      <a:noFill/>
                      <a:miter lim="800000"/>
                      <a:headEnd/>
                      <a:tailEnd/>
                    </a:ln>
                  </pic:spPr>
                </pic:pic>
              </a:graphicData>
            </a:graphic>
          </wp:inline>
        </w:drawing>
      </w:r>
    </w:p>
    <w:p w:rsidR="003A4344" w:rsidRDefault="003A4344"/>
    <w:p w:rsidR="003A4344" w:rsidRDefault="00332C4E">
      <w:pPr>
        <w:pStyle w:val="2"/>
      </w:pPr>
      <w:bookmarkStart w:id="16" w:name="_Toc422682818"/>
      <w:r>
        <w:rPr>
          <w:rFonts w:hint="eastAsia"/>
        </w:rPr>
        <w:t>2.2</w:t>
      </w:r>
      <w:r>
        <w:rPr>
          <w:rFonts w:hint="eastAsia"/>
        </w:rPr>
        <w:t>、采用手工配置（适用于各种操作系统）</w:t>
      </w:r>
      <w:bookmarkEnd w:id="16"/>
    </w:p>
    <w:p w:rsidR="003A4344" w:rsidRDefault="00332C4E">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w:t>
      </w:r>
      <w:r>
        <w:rPr>
          <w:rFonts w:eastAsia="仿宋_GB2312" w:hint="eastAsia"/>
          <w:sz w:val="24"/>
        </w:rPr>
        <w:lastRenderedPageBreak/>
        <w:t>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3A4344" w:rsidRDefault="00332C4E">
      <w:pPr>
        <w:pStyle w:val="3"/>
      </w:pPr>
      <w:bookmarkStart w:id="17" w:name="_Toc422682819"/>
      <w:r>
        <w:rPr>
          <w:rFonts w:hint="eastAsia"/>
        </w:rPr>
        <w:t xml:space="preserve">2.2.1 </w:t>
      </w:r>
      <w:r>
        <w:rPr>
          <w:rFonts w:hint="eastAsia"/>
        </w:rPr>
        <w:t>第一步：配置数据库读取参数</w:t>
      </w:r>
      <w:bookmarkEnd w:id="17"/>
    </w:p>
    <w:p w:rsidR="003A4344" w:rsidRDefault="00332C4E">
      <w:pPr>
        <w:rPr>
          <w:rFonts w:eastAsia="仿宋_GB2312"/>
          <w:b/>
          <w:bCs/>
          <w:sz w:val="24"/>
        </w:rPr>
      </w:pPr>
      <w:r>
        <w:rPr>
          <w:rFonts w:eastAsia="仿宋_GB2312" w:hint="eastAsia"/>
          <w:b/>
          <w:bCs/>
          <w:sz w:val="24"/>
        </w:rPr>
        <w:t>注：如果不是直接读取数据库建立索引，则略过此步。</w:t>
      </w:r>
    </w:p>
    <w:p w:rsidR="003A4344" w:rsidRDefault="00332C4E">
      <w:pPr>
        <w:rPr>
          <w:rFonts w:eastAsia="仿宋_GB2312"/>
          <w:sz w:val="24"/>
        </w:rPr>
      </w:pPr>
      <w:r>
        <w:rPr>
          <w:rFonts w:eastAsia="仿宋_GB2312" w:hint="eastAsia"/>
          <w:sz w:val="24"/>
        </w:rPr>
        <w:t>配置数据库信息，结果写入</w:t>
      </w:r>
      <w:r>
        <w:rPr>
          <w:rFonts w:eastAsia="仿宋_GB2312" w:hint="eastAsia"/>
          <w:sz w:val="24"/>
        </w:rPr>
        <w:t>index\dbConf.xml</w:t>
      </w:r>
    </w:p>
    <w:p w:rsidR="003A4344" w:rsidRDefault="00332C4E">
      <w:pPr>
        <w:rPr>
          <w:rFonts w:eastAsia="仿宋_GB2312"/>
          <w:sz w:val="24"/>
        </w:rPr>
      </w:pPr>
      <w:r>
        <w:rPr>
          <w:rFonts w:eastAsia="仿宋_GB2312"/>
          <w:sz w:val="24"/>
        </w:rPr>
        <w:t>配置信息如下所示：</w:t>
      </w:r>
    </w:p>
    <w:p w:rsidR="003A4344" w:rsidRDefault="00332C4E">
      <w:pPr>
        <w:rPr>
          <w:rFonts w:eastAsia="仿宋_GB2312"/>
          <w:sz w:val="24"/>
        </w:rPr>
      </w:pPr>
      <w:r>
        <w:rPr>
          <w:rFonts w:eastAsia="仿宋_GB2312"/>
          <w:sz w:val="24"/>
        </w:rPr>
        <w:tab/>
        <w:t>&lt;DatabaseConf&gt;</w:t>
      </w:r>
    </w:p>
    <w:p w:rsidR="003A4344" w:rsidRDefault="00332C4E">
      <w:pPr>
        <w:rPr>
          <w:rFonts w:eastAsia="仿宋_GB2312"/>
          <w:sz w:val="24"/>
        </w:rPr>
      </w:pPr>
      <w:r>
        <w:rPr>
          <w:rFonts w:eastAsia="仿宋_GB2312"/>
          <w:sz w:val="24"/>
        </w:rPr>
        <w:tab/>
        <w:t>&lt;DBConnectString&gt;DRIVER={MySQL ODBC 3.51 Driver};SERVER=192.168.1.202;PORT=3306;DATABASE=elint;UID=root;Pwd=root;&lt;/DBConnectString&gt;    //mysql</w:t>
      </w:r>
    </w:p>
    <w:p w:rsidR="003A4344" w:rsidRDefault="00332C4E">
      <w:pPr>
        <w:rPr>
          <w:rFonts w:eastAsia="仿宋_GB2312"/>
          <w:sz w:val="24"/>
        </w:rPr>
      </w:pPr>
      <w:r>
        <w:rPr>
          <w:rFonts w:eastAsia="仿宋_GB2312" w:hint="eastAsia"/>
          <w:sz w:val="24"/>
        </w:rPr>
        <w:tab/>
        <w:t>&lt;Host&gt;192.168.1.202&lt;/Host&gt;#</w:t>
      </w:r>
      <w:r>
        <w:rPr>
          <w:rFonts w:eastAsia="仿宋_GB2312" w:hint="eastAsia"/>
          <w:sz w:val="24"/>
        </w:rPr>
        <w:t>数据库服务器</w:t>
      </w:r>
      <w:r>
        <w:rPr>
          <w:rFonts w:eastAsia="仿宋_GB2312" w:hint="eastAsia"/>
          <w:sz w:val="24"/>
        </w:rPr>
        <w:t>IP</w:t>
      </w:r>
    </w:p>
    <w:p w:rsidR="003A4344" w:rsidRDefault="00332C4E">
      <w:pPr>
        <w:rPr>
          <w:rFonts w:eastAsia="仿宋_GB2312"/>
          <w:sz w:val="24"/>
        </w:rPr>
      </w:pPr>
      <w:r>
        <w:rPr>
          <w:rFonts w:eastAsia="仿宋_GB2312"/>
          <w:sz w:val="24"/>
        </w:rPr>
        <w:tab/>
        <w:t>&lt;Username&gt;root&lt;/Username&gt;</w:t>
      </w:r>
    </w:p>
    <w:p w:rsidR="003A4344" w:rsidRDefault="00332C4E">
      <w:pPr>
        <w:rPr>
          <w:rFonts w:eastAsia="仿宋_GB2312"/>
          <w:sz w:val="24"/>
        </w:rPr>
      </w:pPr>
      <w:r>
        <w:rPr>
          <w:rFonts w:eastAsia="仿宋_GB2312"/>
          <w:sz w:val="24"/>
        </w:rPr>
        <w:tab/>
        <w:t>&lt;Password&gt;root&lt;/Password&gt;</w:t>
      </w:r>
    </w:p>
    <w:p w:rsidR="003A4344" w:rsidRDefault="00332C4E">
      <w:pPr>
        <w:rPr>
          <w:rFonts w:eastAsia="仿宋_GB2312"/>
          <w:sz w:val="24"/>
        </w:rPr>
      </w:pPr>
      <w:r>
        <w:rPr>
          <w:rFonts w:eastAsia="仿宋_GB2312"/>
          <w:sz w:val="24"/>
        </w:rPr>
        <w:tab/>
        <w:t>&lt;Database&gt;elint&lt;/Database&gt;</w:t>
      </w:r>
    </w:p>
    <w:p w:rsidR="003A4344" w:rsidRDefault="00332C4E">
      <w:pPr>
        <w:rPr>
          <w:rFonts w:eastAsia="仿宋_GB2312"/>
          <w:sz w:val="24"/>
        </w:rPr>
      </w:pPr>
      <w:r>
        <w:rPr>
          <w:rFonts w:eastAsia="仿宋_GB2312"/>
          <w:sz w:val="24"/>
        </w:rPr>
        <w:tab/>
        <w:t>&lt;Table&gt;elint_web_docinfo&lt;/Table&gt;</w:t>
      </w:r>
    </w:p>
    <w:p w:rsidR="003A4344" w:rsidRDefault="00332C4E">
      <w:pPr>
        <w:rPr>
          <w:rFonts w:eastAsia="仿宋_GB2312"/>
          <w:sz w:val="24"/>
        </w:rPr>
      </w:pPr>
      <w:r>
        <w:rPr>
          <w:rFonts w:eastAsia="仿宋_GB2312" w:hint="eastAsia"/>
          <w:sz w:val="24"/>
        </w:rPr>
        <w:tab/>
        <w:t>&lt;SortField&gt;inserttime&lt;/SortField&gt;//</w:t>
      </w:r>
      <w:r>
        <w:rPr>
          <w:rFonts w:eastAsia="仿宋_GB2312" w:hint="eastAsia"/>
          <w:sz w:val="24"/>
        </w:rPr>
        <w:t>用于排序的字段</w:t>
      </w:r>
    </w:p>
    <w:p w:rsidR="003A4344" w:rsidRDefault="00332C4E">
      <w:pPr>
        <w:rPr>
          <w:rFonts w:eastAsia="仿宋_GB2312"/>
          <w:sz w:val="24"/>
        </w:rPr>
      </w:pPr>
      <w:r>
        <w:rPr>
          <w:rFonts w:eastAsia="仿宋_GB2312"/>
          <w:sz w:val="24"/>
        </w:rPr>
        <w:tab/>
        <w:t>&lt;IncrementField&gt;inserttime&lt;/IncrementField&gt;</w:t>
      </w:r>
    </w:p>
    <w:p w:rsidR="003A4344" w:rsidRDefault="00332C4E">
      <w:pPr>
        <w:rPr>
          <w:rFonts w:eastAsia="仿宋_GB2312"/>
          <w:sz w:val="24"/>
        </w:rPr>
      </w:pPr>
      <w:r>
        <w:rPr>
          <w:rFonts w:eastAsia="仿宋_GB2312" w:hint="eastAsia"/>
          <w:sz w:val="24"/>
        </w:rPr>
        <w:tab/>
        <w:t>//</w:t>
      </w:r>
      <w:r>
        <w:rPr>
          <w:rFonts w:eastAsia="仿宋_GB2312" w:hint="eastAsia"/>
          <w:sz w:val="24"/>
        </w:rPr>
        <w:t>用于做增量更新的字段</w:t>
      </w:r>
      <w:r>
        <w:rPr>
          <w:rFonts w:eastAsia="仿宋_GB2312" w:hint="eastAsia"/>
          <w:sz w:val="24"/>
        </w:rPr>
        <w:t>,</w:t>
      </w:r>
      <w:r>
        <w:rPr>
          <w:rFonts w:eastAsia="仿宋_GB2312" w:hint="eastAsia"/>
          <w:sz w:val="24"/>
        </w:rPr>
        <w:t>必须保证后续新增加的字段该值大于前面字段的值</w:t>
      </w:r>
    </w:p>
    <w:p w:rsidR="003A4344" w:rsidRDefault="00332C4E">
      <w:pPr>
        <w:rPr>
          <w:rFonts w:eastAsia="仿宋_GB2312"/>
          <w:sz w:val="24"/>
        </w:rPr>
      </w:pPr>
      <w:r>
        <w:rPr>
          <w:rFonts w:eastAsia="仿宋_GB2312" w:hint="eastAsia"/>
          <w:sz w:val="24"/>
        </w:rPr>
        <w:tab/>
        <w:t>&lt;MaxMem&gt;524000000&lt;/MaxMem&gt;//</w:t>
      </w:r>
      <w:r>
        <w:rPr>
          <w:rFonts w:eastAsia="仿宋_GB2312" w:hint="eastAsia"/>
          <w:sz w:val="24"/>
        </w:rPr>
        <w:t>最大内存数</w:t>
      </w:r>
    </w:p>
    <w:p w:rsidR="003A4344" w:rsidRDefault="00332C4E">
      <w:pPr>
        <w:rPr>
          <w:rFonts w:eastAsia="仿宋_GB2312"/>
          <w:sz w:val="24"/>
        </w:rPr>
      </w:pPr>
      <w:r>
        <w:rPr>
          <w:rFonts w:eastAsia="仿宋_GB2312"/>
          <w:sz w:val="24"/>
        </w:rPr>
        <w:tab/>
        <w:t>&lt;Compare&gt;&gt;=&lt;/Compare&gt;</w:t>
      </w:r>
    </w:p>
    <w:p w:rsidR="003A4344" w:rsidRDefault="00332C4E">
      <w:pPr>
        <w:rPr>
          <w:rFonts w:eastAsia="仿宋_GB2312"/>
          <w:sz w:val="24"/>
        </w:rPr>
      </w:pPr>
      <w:r>
        <w:rPr>
          <w:rFonts w:eastAsia="仿宋_GB2312"/>
          <w:sz w:val="24"/>
        </w:rPr>
        <w:tab/>
        <w:t>&lt;ICTCLAS&gt;on&lt;/ICTCLAS&gt;</w:t>
      </w:r>
    </w:p>
    <w:p w:rsidR="003A4344" w:rsidRDefault="00332C4E">
      <w:pPr>
        <w:rPr>
          <w:rFonts w:eastAsia="仿宋_GB2312"/>
          <w:sz w:val="24"/>
        </w:rPr>
      </w:pPr>
      <w:r>
        <w:rPr>
          <w:rFonts w:eastAsia="仿宋_GB2312" w:hint="eastAsia"/>
          <w:sz w:val="24"/>
        </w:rPr>
        <w:tab/>
        <w:t>&lt;RecordPerPage&gt;100000&lt;/RecordPerPage&gt;//</w:t>
      </w:r>
      <w:r>
        <w:rPr>
          <w:rFonts w:eastAsia="仿宋_GB2312" w:hint="eastAsia"/>
          <w:sz w:val="24"/>
        </w:rPr>
        <w:t>每批处理的记录数</w:t>
      </w:r>
    </w:p>
    <w:p w:rsidR="003A4344" w:rsidRDefault="00332C4E">
      <w:pPr>
        <w:rPr>
          <w:rFonts w:eastAsia="仿宋_GB2312"/>
          <w:sz w:val="24"/>
        </w:rPr>
      </w:pPr>
      <w:r>
        <w:rPr>
          <w:rFonts w:eastAsia="仿宋_GB2312" w:hint="eastAsia"/>
          <w:sz w:val="24"/>
        </w:rPr>
        <w:tab/>
        <w:t>&lt;Language&gt;Chinese&lt;/Language&gt;//</w:t>
      </w:r>
      <w:r>
        <w:rPr>
          <w:rFonts w:eastAsia="仿宋_GB2312" w:hint="eastAsia"/>
          <w:sz w:val="24"/>
        </w:rPr>
        <w:t>少数民族语言</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sz w:val="24"/>
        </w:rPr>
        <w:tab/>
        <w:t>&lt;Encoding&gt;GBK&lt;/Encoding&gt;//</w:t>
      </w:r>
      <w:r>
        <w:rPr>
          <w:rFonts w:eastAsia="仿宋_GB2312" w:hint="eastAsia"/>
          <w:sz w:val="24"/>
        </w:rPr>
        <w:t>编码：</w:t>
      </w:r>
      <w:r>
        <w:rPr>
          <w:rFonts w:eastAsia="仿宋_GB2312" w:hint="eastAsia"/>
          <w:sz w:val="24"/>
        </w:rPr>
        <w:t>GBK,UTF8,BIG5,GBK-FANTI,sqlserver</w:t>
      </w:r>
      <w:r>
        <w:rPr>
          <w:rFonts w:eastAsia="仿宋_GB2312" w:hint="eastAsia"/>
          <w:sz w:val="24"/>
        </w:rPr>
        <w:t>版本上拷过来的</w:t>
      </w:r>
    </w:p>
    <w:p w:rsidR="003A4344" w:rsidRDefault="00332C4E">
      <w:pPr>
        <w:rPr>
          <w:rFonts w:eastAsia="仿宋_GB2312"/>
          <w:sz w:val="24"/>
        </w:rPr>
      </w:pPr>
      <w:r>
        <w:rPr>
          <w:rFonts w:eastAsia="仿宋_GB2312" w:hint="eastAsia"/>
          <w:sz w:val="24"/>
        </w:rPr>
        <w:tab/>
        <w:t>&lt;KeyField&gt;&lt;/KeyField&gt;//</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color w:val="000000"/>
          <w:sz w:val="24"/>
        </w:rPr>
      </w:pPr>
      <w:r>
        <w:rPr>
          <w:rFonts w:eastAsia="仿宋_GB2312"/>
          <w:sz w:val="24"/>
        </w:rPr>
        <w:t>&lt;/DatabaseConf&gt;</w:t>
      </w:r>
    </w:p>
    <w:p w:rsidR="003A4344" w:rsidRDefault="00332C4E">
      <w:pPr>
        <w:rPr>
          <w:rFonts w:eastAsia="仿宋_GB2312"/>
          <w:sz w:val="24"/>
        </w:rPr>
      </w:pPr>
      <w:r>
        <w:rPr>
          <w:rFonts w:eastAsia="仿宋_GB2312"/>
          <w:sz w:val="24"/>
        </w:rPr>
        <w:t>其中：</w:t>
      </w:r>
    </w:p>
    <w:p w:rsidR="003A4344" w:rsidRDefault="00332C4E">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3A4344" w:rsidRDefault="00332C4E">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3A4344" w:rsidRDefault="00332C4E">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3A4344" w:rsidRDefault="00332C4E">
      <w:pPr>
        <w:ind w:firstLine="420"/>
        <w:rPr>
          <w:rFonts w:eastAsia="仿宋_GB2312"/>
          <w:b/>
          <w:bCs/>
          <w:sz w:val="24"/>
        </w:rPr>
      </w:pPr>
      <w:r>
        <w:rPr>
          <w:rFonts w:eastAsia="仿宋_GB2312"/>
          <w:b/>
          <w:bCs/>
          <w:sz w:val="24"/>
        </w:rPr>
        <w:t>ACCESS</w:t>
      </w:r>
      <w:r>
        <w:rPr>
          <w:rFonts w:eastAsia="仿宋_GB2312"/>
          <w:b/>
          <w:bCs/>
          <w:sz w:val="24"/>
        </w:rPr>
        <w:t>：</w:t>
      </w:r>
    </w:p>
    <w:p w:rsidR="003A4344" w:rsidRDefault="00332C4E">
      <w:pPr>
        <w:ind w:left="420" w:firstLine="420"/>
        <w:rPr>
          <w:rFonts w:eastAsia="仿宋_GB2312"/>
          <w:sz w:val="24"/>
        </w:rPr>
      </w:pPr>
      <w:r>
        <w:rPr>
          <w:rFonts w:eastAsia="仿宋_GB2312"/>
          <w:sz w:val="24"/>
        </w:rPr>
        <w:t>Provider=Microsoft.Jet.OLEDB.4.0;Data Source=E:\LJSearch\db1.mdb</w:t>
      </w:r>
    </w:p>
    <w:p w:rsidR="003A4344" w:rsidRDefault="00332C4E">
      <w:pPr>
        <w:ind w:firstLine="420"/>
        <w:rPr>
          <w:rFonts w:eastAsia="仿宋_GB2312"/>
          <w:b/>
          <w:bCs/>
          <w:sz w:val="24"/>
        </w:rPr>
      </w:pPr>
      <w:r>
        <w:rPr>
          <w:rFonts w:eastAsia="仿宋_GB2312"/>
          <w:b/>
          <w:bCs/>
          <w:sz w:val="24"/>
        </w:rPr>
        <w:t>SQL Server:</w:t>
      </w:r>
    </w:p>
    <w:p w:rsidR="003A4344" w:rsidRDefault="00332C4E">
      <w:pPr>
        <w:ind w:left="420" w:firstLine="420"/>
        <w:rPr>
          <w:rFonts w:eastAsia="仿宋_GB2312"/>
          <w:sz w:val="24"/>
        </w:rPr>
      </w:pPr>
      <w:r>
        <w:rPr>
          <w:rFonts w:eastAsia="仿宋_GB2312"/>
          <w:sz w:val="24"/>
        </w:rPr>
        <w:t xml:space="preserve"> Provider=SQLOLEDB; Server=127.0.0.1;Database=LOS; uid=sa; pwd=sa;</w:t>
      </w:r>
    </w:p>
    <w:p w:rsidR="003A4344" w:rsidRDefault="00332C4E">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3A4344" w:rsidRDefault="00332C4E">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3A4344" w:rsidRDefault="00332C4E">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3A4344" w:rsidRDefault="00332C4E">
      <w:pPr>
        <w:rPr>
          <w:rFonts w:eastAsia="仿宋_GB2312"/>
          <w:sz w:val="24"/>
        </w:rPr>
      </w:pPr>
      <w:r>
        <w:rPr>
          <w:rFonts w:eastAsia="仿宋_GB2312"/>
          <w:b/>
          <w:color w:val="0066FF"/>
          <w:sz w:val="24"/>
        </w:rPr>
        <w:lastRenderedPageBreak/>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3A4344" w:rsidRDefault="00332C4E">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3A4344" w:rsidRDefault="00332C4E">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3A4344" w:rsidRDefault="00332C4E">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Pr>
          <w:rFonts w:eastAsia="仿宋_GB2312" w:hint="eastAsia"/>
          <w:sz w:val="24"/>
        </w:rPr>
        <w:t>32</w:t>
      </w:r>
      <w:r>
        <w:rPr>
          <w:rFonts w:eastAsia="仿宋_GB2312" w:hint="eastAsia"/>
          <w:sz w:val="24"/>
        </w:rPr>
        <w:t>位环境下最大不能超过</w:t>
      </w:r>
      <w:r>
        <w:rPr>
          <w:rFonts w:eastAsia="仿宋_GB2312" w:hint="eastAsia"/>
          <w:sz w:val="24"/>
        </w:rPr>
        <w:t>1GB</w:t>
      </w:r>
      <w:r>
        <w:rPr>
          <w:rFonts w:eastAsia="仿宋_GB2312" w:hint="eastAsia"/>
          <w:sz w:val="24"/>
        </w:rPr>
        <w:t>；需要比较大的内存，建议采用</w:t>
      </w:r>
      <w:r>
        <w:rPr>
          <w:rFonts w:eastAsia="仿宋_GB2312" w:hint="eastAsia"/>
          <w:sz w:val="24"/>
        </w:rPr>
        <w:t>64</w:t>
      </w:r>
      <w:r>
        <w:rPr>
          <w:rFonts w:eastAsia="仿宋_GB2312" w:hint="eastAsia"/>
          <w:sz w:val="24"/>
        </w:rPr>
        <w:t>位环境下对应的程序，同时，需要结合机器特点，内存小的机器，分配大内存往往导致建立索引不成功；另外，系统需要建立索引的字段</w:t>
      </w:r>
      <w:r>
        <w:rPr>
          <w:rFonts w:eastAsia="仿宋_GB2312"/>
          <w:sz w:val="24"/>
        </w:rPr>
        <w:t>。</w:t>
      </w:r>
    </w:p>
    <w:p w:rsidR="003A4344" w:rsidRDefault="00332C4E">
      <w:pPr>
        <w:rPr>
          <w:rFonts w:eastAsia="仿宋_GB2312"/>
          <w:sz w:val="24"/>
        </w:rPr>
      </w:pPr>
      <w:r>
        <w:rPr>
          <w:rFonts w:eastAsia="仿宋_GB2312"/>
          <w:color w:val="0066FF"/>
          <w:sz w:val="24"/>
        </w:rPr>
        <w:t>Compare</w:t>
      </w:r>
      <w:r>
        <w:rPr>
          <w:rFonts w:eastAsia="仿宋_GB2312" w:hint="eastAsia"/>
          <w:sz w:val="24"/>
        </w:rPr>
        <w:t>增量索引时采取的比较字符串</w:t>
      </w:r>
      <w:r>
        <w:rPr>
          <w:rFonts w:eastAsia="仿宋_GB2312" w:hint="eastAsia"/>
          <w:sz w:val="24"/>
        </w:rPr>
        <w:t>,</w:t>
      </w:r>
      <w:r>
        <w:rPr>
          <w:rFonts w:eastAsia="仿宋_GB2312" w:hint="eastAsia"/>
          <w:sz w:val="24"/>
        </w:rPr>
        <w:t>一般采用</w:t>
      </w:r>
      <w:r>
        <w:rPr>
          <w:rFonts w:eastAsia="仿宋_GB2312" w:hint="eastAsia"/>
          <w:sz w:val="24"/>
        </w:rPr>
        <w:t>&gt;=</w:t>
      </w:r>
      <w:r>
        <w:rPr>
          <w:rFonts w:eastAsia="仿宋_GB2312" w:hint="eastAsia"/>
          <w:sz w:val="24"/>
        </w:rPr>
        <w:t>，采用</w:t>
      </w:r>
      <w:r>
        <w:rPr>
          <w:rFonts w:eastAsia="仿宋_GB2312" w:hint="eastAsia"/>
          <w:sz w:val="24"/>
        </w:rPr>
        <w:t>=</w:t>
      </w:r>
      <w:r>
        <w:rPr>
          <w:rFonts w:eastAsia="仿宋_GB2312" w:hint="eastAsia"/>
          <w:sz w:val="24"/>
        </w:rPr>
        <w:t>时，只更新上批次最后的记录；</w:t>
      </w:r>
    </w:p>
    <w:p w:rsidR="003A4344" w:rsidRDefault="00332C4E">
      <w:pPr>
        <w:rPr>
          <w:rFonts w:eastAsia="仿宋_GB2312"/>
          <w:sz w:val="24"/>
        </w:rPr>
      </w:pPr>
      <w:r>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3A4344" w:rsidRDefault="00332C4E">
      <w:pPr>
        <w:rPr>
          <w:rFonts w:eastAsia="仿宋_GB2312"/>
          <w:sz w:val="24"/>
        </w:rPr>
      </w:pPr>
      <w:r>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3A4344" w:rsidRDefault="00332C4E">
      <w:pPr>
        <w:rPr>
          <w:rFonts w:eastAsia="仿宋_GB2312"/>
          <w:b/>
          <w:color w:val="0066FF"/>
          <w:sz w:val="24"/>
        </w:rPr>
      </w:pPr>
      <w:r>
        <w:rPr>
          <w:rFonts w:eastAsia="仿宋_GB2312" w:hint="eastAsia"/>
          <w:color w:val="0066FF"/>
          <w:sz w:val="24"/>
        </w:rPr>
        <w:t>KeyField</w:t>
      </w:r>
      <w:r>
        <w:rPr>
          <w:rFonts w:eastAsia="仿宋_GB2312" w:hint="eastAsia"/>
          <w:sz w:val="24"/>
        </w:rPr>
        <w:t xml:space="preserve">: </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3A4344" w:rsidRDefault="003A4344">
      <w:pPr>
        <w:rPr>
          <w:rFonts w:eastAsia="仿宋_GB2312"/>
          <w:sz w:val="24"/>
        </w:rPr>
      </w:pPr>
    </w:p>
    <w:p w:rsidR="003A4344" w:rsidRDefault="003A4344">
      <w:pPr>
        <w:ind w:firstLine="420"/>
      </w:pPr>
    </w:p>
    <w:p w:rsidR="003A4344" w:rsidRDefault="00332C4E">
      <w:pPr>
        <w:pStyle w:val="3"/>
      </w:pPr>
      <w:bookmarkStart w:id="18" w:name="_Toc422682820"/>
      <w:r>
        <w:rPr>
          <w:rFonts w:hint="eastAsia"/>
        </w:rPr>
        <w:t xml:space="preserve">2.2.2 </w:t>
      </w:r>
      <w:bookmarkStart w:id="19" w:name="_Toc250746591"/>
      <w:r>
        <w:rPr>
          <w:rFonts w:hint="eastAsia"/>
        </w:rPr>
        <w:t>第二步：数据库字段信息列表导入</w:t>
      </w:r>
      <w:bookmarkEnd w:id="18"/>
      <w:bookmarkEnd w:id="19"/>
    </w:p>
    <w:p w:rsidR="003A4344" w:rsidRDefault="00332C4E">
      <w:pPr>
        <w:rPr>
          <w:rFonts w:eastAsia="仿宋_GB2312"/>
          <w:sz w:val="24"/>
        </w:rPr>
      </w:pPr>
      <w:r>
        <w:rPr>
          <w:rFonts w:eastAsia="仿宋_GB2312" w:hint="eastAsia"/>
          <w:sz w:val="24"/>
        </w:rPr>
        <w:t>配置字段信息，结果写入</w:t>
      </w:r>
      <w:r>
        <w:rPr>
          <w:rFonts w:eastAsia="仿宋_GB2312" w:hint="eastAsia"/>
          <w:sz w:val="24"/>
        </w:rPr>
        <w:t>index\FieldInfo.txt</w:t>
      </w:r>
    </w:p>
    <w:p w:rsidR="003A4344" w:rsidRDefault="00332C4E">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20" w:name="_Toc250746592"/>
    </w:p>
    <w:p w:rsidR="003A4344" w:rsidRDefault="00332C4E">
      <w:pPr>
        <w:pStyle w:val="3"/>
      </w:pPr>
      <w:bookmarkStart w:id="21" w:name="_Toc422682821"/>
      <w:r>
        <w:rPr>
          <w:rFonts w:hint="eastAsia"/>
        </w:rPr>
        <w:t xml:space="preserve">2.2.3 </w:t>
      </w:r>
      <w:bookmarkEnd w:id="20"/>
      <w:r>
        <w:rPr>
          <w:rFonts w:hint="eastAsia"/>
        </w:rPr>
        <w:t>第三步：建立字段信息文件</w:t>
      </w:r>
      <w:bookmarkEnd w:id="21"/>
    </w:p>
    <w:p w:rsidR="003A4344" w:rsidRDefault="00332C4E">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3A4344" w:rsidRDefault="00332C4E">
      <w:pPr>
        <w:pStyle w:val="3"/>
      </w:pPr>
      <w:bookmarkStart w:id="22" w:name="_Toc422682822"/>
      <w:r>
        <w:rPr>
          <w:rFonts w:hint="eastAsia"/>
        </w:rPr>
        <w:t xml:space="preserve">2.2.4 </w:t>
      </w:r>
      <w:r>
        <w:rPr>
          <w:rFonts w:hint="eastAsia"/>
        </w:rPr>
        <w:t>第四步：自动建立索引</w:t>
      </w:r>
      <w:bookmarkEnd w:id="22"/>
    </w:p>
    <w:p w:rsidR="003A4344" w:rsidRDefault="00332C4E">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3A4344" w:rsidRDefault="003A4344"/>
    <w:p w:rsidR="003A4344" w:rsidRDefault="00332C4E">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3A4344" w:rsidRDefault="00332C4E">
      <w:pPr>
        <w:pStyle w:val="3"/>
      </w:pPr>
      <w:bookmarkStart w:id="23" w:name="_Toc422682823"/>
      <w:r>
        <w:rPr>
          <w:rFonts w:hint="eastAsia"/>
        </w:rPr>
        <w:lastRenderedPageBreak/>
        <w:t>2.2.5</w:t>
      </w:r>
      <w:r>
        <w:rPr>
          <w:rFonts w:hint="eastAsia"/>
        </w:rPr>
        <w:tab/>
      </w:r>
      <w:r>
        <w:rPr>
          <w:rFonts w:hint="eastAsia"/>
        </w:rPr>
        <w:t>第五步：启动搜索服务</w:t>
      </w:r>
      <w:bookmarkEnd w:id="23"/>
    </w:p>
    <w:p w:rsidR="003A4344" w:rsidRDefault="00332C4E">
      <w:pPr>
        <w:rPr>
          <w:rFonts w:eastAsia="仿宋_GB2312"/>
          <w:sz w:val="24"/>
        </w:rPr>
      </w:pPr>
      <w:r>
        <w:rPr>
          <w:rFonts w:eastAsia="仿宋_GB2312" w:hint="eastAsia"/>
          <w:sz w:val="24"/>
        </w:rPr>
        <w:t>自己建立的索引，也可以启动本服务。</w:t>
      </w:r>
    </w:p>
    <w:p w:rsidR="003A4344" w:rsidRDefault="00332C4E">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3A4344" w:rsidRDefault="00332C4E">
      <w:pPr>
        <w:pStyle w:val="3"/>
      </w:pPr>
      <w:bookmarkStart w:id="24" w:name="_Toc422682824"/>
      <w:r>
        <w:rPr>
          <w:rFonts w:hint="eastAsia"/>
        </w:rPr>
        <w:t>2.2.6</w:t>
      </w:r>
      <w:r>
        <w:rPr>
          <w:rFonts w:hint="eastAsia"/>
        </w:rPr>
        <w:tab/>
      </w:r>
      <w:r>
        <w:rPr>
          <w:rFonts w:hint="eastAsia"/>
        </w:rPr>
        <w:t>第六步：启动客户端服务</w:t>
      </w:r>
      <w:bookmarkEnd w:id="24"/>
    </w:p>
    <w:p w:rsidR="003A4344" w:rsidRDefault="00332C4E">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3A4344" w:rsidRDefault="003A4344"/>
    <w:p w:rsidR="003A4344" w:rsidRDefault="00332C4E">
      <w:pPr>
        <w:pStyle w:val="3"/>
      </w:pPr>
      <w:bookmarkStart w:id="25" w:name="_Toc422682825"/>
      <w:r>
        <w:rPr>
          <w:rFonts w:hint="eastAsia"/>
        </w:rPr>
        <w:t>2.2.7</w:t>
      </w:r>
      <w:r>
        <w:rPr>
          <w:rFonts w:hint="eastAsia"/>
        </w:rPr>
        <w:tab/>
      </w:r>
      <w:r>
        <w:rPr>
          <w:rFonts w:hint="eastAsia"/>
        </w:rPr>
        <w:t>其他脚本</w:t>
      </w:r>
      <w:bookmarkEnd w:id="25"/>
    </w:p>
    <w:p w:rsidR="003A4344" w:rsidRDefault="00332C4E">
      <w:r>
        <w:rPr>
          <w:rFonts w:hint="eastAsia"/>
        </w:rPr>
        <w:t>1.buildOnlineIndex:</w:t>
      </w:r>
      <w:r>
        <w:rPr>
          <w:rFonts w:hint="eastAsia"/>
        </w:rPr>
        <w:t>建立在线索引</w:t>
      </w:r>
    </w:p>
    <w:p w:rsidR="003A4344" w:rsidRDefault="00332C4E">
      <w:r>
        <w:rPr>
          <w:rFonts w:hint="eastAsia"/>
        </w:rPr>
        <w:t>2.cleanIndex:</w:t>
      </w:r>
      <w:r>
        <w:rPr>
          <w:rFonts w:hint="eastAsia"/>
        </w:rPr>
        <w:t>清楚索引垃圾信息；</w:t>
      </w:r>
    </w:p>
    <w:p w:rsidR="003A4344" w:rsidRDefault="00332C4E">
      <w:r>
        <w:rPr>
          <w:rFonts w:hint="eastAsia"/>
        </w:rPr>
        <w:t>3.RebuildAllIndex:</w:t>
      </w:r>
      <w:r>
        <w:rPr>
          <w:rFonts w:hint="eastAsia"/>
        </w:rPr>
        <w:t>重新建立索引，不进行增量更新；</w:t>
      </w:r>
    </w:p>
    <w:p w:rsidR="003A4344" w:rsidRDefault="00332C4E">
      <w:r>
        <w:rPr>
          <w:rFonts w:hint="eastAsia"/>
        </w:rPr>
        <w:t>4.stopServer</w:t>
      </w:r>
      <w:r>
        <w:rPr>
          <w:rFonts w:hint="eastAsia"/>
        </w:rPr>
        <w:t>：停止搜索服务；</w:t>
      </w:r>
    </w:p>
    <w:p w:rsidR="003A4344" w:rsidRDefault="00332C4E">
      <w:r>
        <w:rPr>
          <w:rFonts w:hint="eastAsia"/>
        </w:rPr>
        <w:t>5.update:</w:t>
      </w:r>
      <w:r>
        <w:rPr>
          <w:rFonts w:hint="eastAsia"/>
        </w:rPr>
        <w:t>更新升级程序</w:t>
      </w:r>
    </w:p>
    <w:p w:rsidR="003A4344" w:rsidRDefault="00332C4E">
      <w:pPr>
        <w:pStyle w:val="3"/>
      </w:pPr>
      <w:bookmarkStart w:id="26" w:name="_Toc422682826"/>
      <w:r>
        <w:rPr>
          <w:rFonts w:hint="eastAsia"/>
        </w:rPr>
        <w:t>2.2.8</w:t>
      </w:r>
      <w:r>
        <w:rPr>
          <w:rFonts w:hint="eastAsia"/>
        </w:rPr>
        <w:tab/>
        <w:t>Linux</w:t>
      </w:r>
      <w:r>
        <w:rPr>
          <w:rFonts w:hint="eastAsia"/>
        </w:rPr>
        <w:t>环境</w:t>
      </w:r>
      <w:bookmarkEnd w:id="26"/>
    </w:p>
    <w:p w:rsidR="003A4344" w:rsidRDefault="00332C4E">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3A4344" w:rsidRDefault="00332C4E">
      <w:r>
        <w:tab/>
        <w:t>chmod +x install.sh</w:t>
      </w:r>
    </w:p>
    <w:p w:rsidR="003A4344" w:rsidRDefault="00332C4E">
      <w:r>
        <w:rPr>
          <w:rFonts w:hint="eastAsia"/>
        </w:rPr>
        <w:t>2.</w:t>
      </w:r>
      <w:r>
        <w:rPr>
          <w:rFonts w:hint="eastAsia"/>
        </w:rPr>
        <w:t>执行安装命令</w:t>
      </w:r>
    </w:p>
    <w:p w:rsidR="003A4344" w:rsidRDefault="00332C4E">
      <w:r>
        <w:tab/>
        <w:t>./install.sh</w:t>
      </w:r>
    </w:p>
    <w:p w:rsidR="003A4344" w:rsidRDefault="00332C4E">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3A4344" w:rsidRDefault="003A4344"/>
    <w:p w:rsidR="003A4344" w:rsidRDefault="00332C4E">
      <w:r>
        <w:br w:type="page"/>
      </w:r>
    </w:p>
    <w:p w:rsidR="003A4344" w:rsidRDefault="00332C4E">
      <w:pPr>
        <w:pStyle w:val="1"/>
        <w:numPr>
          <w:ilvl w:val="0"/>
          <w:numId w:val="1"/>
        </w:numPr>
        <w:spacing w:before="0" w:after="0" w:line="240" w:lineRule="auto"/>
        <w:rPr>
          <w:rFonts w:eastAsia="黑体"/>
        </w:rPr>
      </w:pPr>
      <w:bookmarkStart w:id="27" w:name="_Toc422682827"/>
      <w:r>
        <w:rPr>
          <w:rFonts w:eastAsia="黑体" w:hint="eastAsia"/>
        </w:rPr>
        <w:lastRenderedPageBreak/>
        <w:t>进阶篇：了解内核</w:t>
      </w:r>
      <w:bookmarkEnd w:id="27"/>
    </w:p>
    <w:p w:rsidR="003A4344" w:rsidRDefault="00332C4E">
      <w:pPr>
        <w:pStyle w:val="2"/>
      </w:pPr>
      <w:bookmarkStart w:id="28" w:name="_Toc422682828"/>
      <w:r>
        <w:rPr>
          <w:rFonts w:hint="eastAsia"/>
        </w:rPr>
        <w:t>3.1</w:t>
      </w:r>
      <w:r>
        <w:rPr>
          <w:rFonts w:hint="eastAsia"/>
        </w:rPr>
        <w:t>、</w:t>
      </w:r>
      <w:r>
        <w:rPr>
          <w:rFonts w:hint="eastAsia"/>
        </w:rPr>
        <w:t>JZSearch</w:t>
      </w:r>
      <w:r>
        <w:rPr>
          <w:rFonts w:hint="eastAsia"/>
        </w:rPr>
        <w:t>检索语法说明</w:t>
      </w:r>
      <w:bookmarkEnd w:id="28"/>
    </w:p>
    <w:p w:rsidR="003A4344" w:rsidRDefault="00332C4E">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3A4344" w:rsidRDefault="003A4344">
      <w:pPr>
        <w:autoSpaceDE w:val="0"/>
        <w:autoSpaceDN w:val="0"/>
        <w:rPr>
          <w:sz w:val="24"/>
        </w:rPr>
      </w:pPr>
    </w:p>
    <w:p w:rsidR="003A4344" w:rsidRDefault="00332C4E">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3A4344" w:rsidRDefault="003A4344">
      <w:pPr>
        <w:autoSpaceDE w:val="0"/>
        <w:autoSpaceDN w:val="0"/>
        <w:rPr>
          <w:rFonts w:eastAsia="Times New Roman"/>
          <w:sz w:val="24"/>
        </w:rPr>
      </w:pPr>
    </w:p>
    <w:p w:rsidR="003A4344" w:rsidRDefault="00332C4E">
      <w:pPr>
        <w:autoSpaceDE w:val="0"/>
        <w:autoSpaceDN w:val="0"/>
        <w:rPr>
          <w:sz w:val="24"/>
        </w:rPr>
      </w:pPr>
      <w:r>
        <w:rPr>
          <w:rFonts w:hint="eastAsia"/>
          <w:sz w:val="24"/>
        </w:rPr>
        <w:t>说明如下：</w:t>
      </w:r>
    </w:p>
    <w:p w:rsidR="003A4344" w:rsidRDefault="00332C4E">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3A4344" w:rsidRDefault="00332C4E">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3A4344" w:rsidRDefault="00332C4E">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3A4344" w:rsidRDefault="00332C4E">
      <w:pPr>
        <w:numPr>
          <w:ilvl w:val="0"/>
          <w:numId w:val="4"/>
        </w:numPr>
        <w:autoSpaceDE w:val="0"/>
        <w:autoSpaceDN w:val="0"/>
        <w:rPr>
          <w:rFonts w:eastAsia="Times New Roman"/>
          <w:sz w:val="24"/>
        </w:rPr>
      </w:pPr>
      <w:r>
        <w:rPr>
          <w:rFonts w:hint="eastAsia"/>
          <w:sz w:val="24"/>
        </w:rPr>
        <w:t>搜索运算符包括：</w:t>
      </w:r>
    </w:p>
    <w:p w:rsidR="003A4344" w:rsidRDefault="00332C4E">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3A4344" w:rsidRDefault="00332C4E">
      <w:pPr>
        <w:autoSpaceDE w:val="0"/>
        <w:autoSpaceDN w:val="0"/>
        <w:rPr>
          <w:sz w:val="24"/>
        </w:rPr>
      </w:pPr>
      <w:r>
        <w:rPr>
          <w:rFonts w:hint="eastAsia"/>
          <w:sz w:val="24"/>
        </w:rPr>
        <w:t>5. Value1 Value2</w:t>
      </w:r>
      <w:r>
        <w:rPr>
          <w:rFonts w:hint="eastAsia"/>
          <w:sz w:val="24"/>
        </w:rPr>
        <w:t>等为参数列表</w:t>
      </w:r>
    </w:p>
    <w:p w:rsidR="003A4344" w:rsidRDefault="00332C4E">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3A4344" w:rsidRDefault="00332C4E">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3A4344" w:rsidRDefault="00332C4E">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3A4344" w:rsidRDefault="003A4344">
      <w:pPr>
        <w:autoSpaceDE w:val="0"/>
        <w:autoSpaceDN w:val="0"/>
        <w:rPr>
          <w:sz w:val="24"/>
        </w:rPr>
      </w:pPr>
    </w:p>
    <w:p w:rsidR="003A4344" w:rsidRDefault="003A4344">
      <w:pPr>
        <w:autoSpaceDE w:val="0"/>
        <w:autoSpaceDN w:val="0"/>
        <w:rPr>
          <w:sz w:val="24"/>
        </w:rPr>
      </w:pPr>
    </w:p>
    <w:p w:rsidR="003A4344" w:rsidRDefault="00332C4E">
      <w:pPr>
        <w:pStyle w:val="3"/>
      </w:pPr>
      <w:bookmarkStart w:id="29" w:name="_Toc422682829"/>
      <w:r>
        <w:rPr>
          <w:rFonts w:hint="eastAsia"/>
        </w:rPr>
        <w:t>3.1</w:t>
      </w:r>
      <w:r>
        <w:t>.</w:t>
      </w:r>
      <w:r>
        <w:rPr>
          <w:rFonts w:hint="eastAsia"/>
        </w:rPr>
        <w:t>1</w:t>
      </w:r>
      <w:r>
        <w:rPr>
          <w:rFonts w:hint="eastAsia"/>
        </w:rPr>
        <w:t>搜索与运算符</w:t>
      </w:r>
      <w:r>
        <w:rPr>
          <w:rFonts w:hint="eastAsia"/>
        </w:rPr>
        <w:t>AND</w:t>
      </w:r>
      <w:bookmarkEnd w:id="29"/>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3A4344" w:rsidRDefault="00332C4E">
      <w:pPr>
        <w:pStyle w:val="3"/>
      </w:pPr>
      <w:bookmarkStart w:id="30" w:name="_Toc422682830"/>
      <w:r>
        <w:rPr>
          <w:rFonts w:hint="eastAsia"/>
        </w:rPr>
        <w:t>3.1</w:t>
      </w:r>
      <w:r>
        <w:t>.</w:t>
      </w:r>
      <w:r>
        <w:rPr>
          <w:rFonts w:hint="eastAsia"/>
        </w:rPr>
        <w:t>2</w:t>
      </w:r>
      <w:r>
        <w:rPr>
          <w:rFonts w:hint="eastAsia"/>
        </w:rPr>
        <w:t>搜索或运算符</w:t>
      </w:r>
      <w:r>
        <w:rPr>
          <w:rFonts w:hint="eastAsia"/>
        </w:rPr>
        <w:t>OR</w:t>
      </w:r>
      <w:bookmarkEnd w:id="30"/>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3A4344" w:rsidRDefault="00332C4E">
      <w:pPr>
        <w:pStyle w:val="3"/>
      </w:pPr>
      <w:bookmarkStart w:id="31" w:name="_Toc422682831"/>
      <w:r>
        <w:rPr>
          <w:rFonts w:hint="eastAsia"/>
        </w:rPr>
        <w:lastRenderedPageBreak/>
        <w:t>3.1</w:t>
      </w:r>
      <w:r>
        <w:t>.</w:t>
      </w:r>
      <w:r>
        <w:rPr>
          <w:rFonts w:hint="eastAsia"/>
        </w:rPr>
        <w:t>3</w:t>
      </w:r>
      <w:r>
        <w:rPr>
          <w:rFonts w:hint="eastAsia"/>
        </w:rPr>
        <w:t>搜索非运算符</w:t>
      </w:r>
      <w:r>
        <w:rPr>
          <w:rFonts w:hint="eastAsia"/>
        </w:rPr>
        <w:t>NOT</w:t>
      </w:r>
      <w:bookmarkEnd w:id="31"/>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2" w:name="_Toc422682832"/>
      <w:r>
        <w:rPr>
          <w:rFonts w:hint="eastAsia"/>
        </w:rPr>
        <w:t>3.1</w:t>
      </w:r>
      <w:r>
        <w:t>.</w:t>
      </w:r>
      <w:r>
        <w:rPr>
          <w:rFonts w:hint="eastAsia"/>
        </w:rPr>
        <w:t>4</w:t>
      </w:r>
      <w:r>
        <w:rPr>
          <w:rFonts w:hint="eastAsia"/>
        </w:rPr>
        <w:t>搜索邻近运算符</w:t>
      </w:r>
      <w:r>
        <w:rPr>
          <w:rFonts w:hint="eastAsia"/>
        </w:rPr>
        <w:t>NEAR</w:t>
      </w:r>
      <w:bookmarkEnd w:id="32"/>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3A4344" w:rsidRDefault="003A4344"/>
    <w:p w:rsidR="003A4344" w:rsidRDefault="00332C4E">
      <w:pPr>
        <w:pStyle w:val="3"/>
      </w:pPr>
      <w:bookmarkStart w:id="33" w:name="_Toc422682833"/>
      <w:r>
        <w:rPr>
          <w:rFonts w:hint="eastAsia"/>
        </w:rPr>
        <w:t>3.1</w:t>
      </w:r>
      <w:r>
        <w:t>.</w:t>
      </w:r>
      <w:r>
        <w:rPr>
          <w:rFonts w:hint="eastAsia"/>
        </w:rPr>
        <w:t>5</w:t>
      </w:r>
      <w:r>
        <w:rPr>
          <w:rFonts w:hint="eastAsia"/>
        </w:rPr>
        <w:t>搜索智能模糊运算符</w:t>
      </w:r>
      <w:r>
        <w:rPr>
          <w:rFonts w:hint="eastAsia"/>
        </w:rPr>
        <w:t>FUZZY</w:t>
      </w:r>
      <w:bookmarkEnd w:id="33"/>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3A4344" w:rsidRDefault="003A4344"/>
    <w:p w:rsidR="003A4344" w:rsidRDefault="00332C4E">
      <w:pPr>
        <w:pStyle w:val="3"/>
      </w:pPr>
      <w:bookmarkStart w:id="34" w:name="_Toc422682834"/>
      <w:r>
        <w:rPr>
          <w:rFonts w:hint="eastAsia"/>
        </w:rPr>
        <w:t>3.1.6</w:t>
      </w:r>
      <w:r>
        <w:rPr>
          <w:rFonts w:hint="eastAsia"/>
        </w:rPr>
        <w:t>搜索范围运算符</w:t>
      </w:r>
      <w:r>
        <w:rPr>
          <w:rFonts w:hint="eastAsia"/>
        </w:rPr>
        <w:t>RANG</w:t>
      </w:r>
      <w:bookmarkEnd w:id="34"/>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3A4344" w:rsidRDefault="00332C4E">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北京 [field] publishtime [range] 2012/06/20_00:57:17 2011/06/22_14:34:55 [sort] publishtime desc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含义：搜索标题包含“北京”，且发表时间在2012/06/20_00:57:17 2011/06/22_14:34:55之间的搜索结果，按照publishtime倒序排列。</w:t>
      </w:r>
    </w:p>
    <w:p w:rsidR="003A4344" w:rsidRDefault="00332C4E">
      <w:pPr>
        <w:pStyle w:val="3"/>
      </w:pPr>
      <w:bookmarkStart w:id="35" w:name="_Toc422682835"/>
      <w:r>
        <w:rPr>
          <w:rFonts w:hint="eastAsia"/>
        </w:rPr>
        <w:t>3.1.7</w:t>
      </w:r>
      <w:r>
        <w:rPr>
          <w:rFonts w:hint="eastAsia"/>
        </w:rPr>
        <w:t>搜索最小值运算符</w:t>
      </w:r>
      <w:r>
        <w:rPr>
          <w:rFonts w:hint="eastAsia"/>
        </w:rPr>
        <w:t>MIN</w:t>
      </w:r>
      <w:bookmarkEnd w:id="35"/>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3A4344" w:rsidRDefault="00332C4E">
      <w:pPr>
        <w:pStyle w:val="3"/>
      </w:pPr>
      <w:bookmarkStart w:id="36" w:name="_Toc422682836"/>
      <w:r>
        <w:rPr>
          <w:rFonts w:hint="eastAsia"/>
        </w:rPr>
        <w:t>3.1.8</w:t>
      </w:r>
      <w:r>
        <w:rPr>
          <w:rFonts w:hint="eastAsia"/>
        </w:rPr>
        <w:t>搜索最大值运算符</w:t>
      </w:r>
      <w:r>
        <w:rPr>
          <w:rFonts w:hint="eastAsia"/>
        </w:rPr>
        <w:t>MAX</w:t>
      </w:r>
      <w:bookmarkEnd w:id="36"/>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7" w:name="_Toc422682837"/>
      <w:r>
        <w:rPr>
          <w:rFonts w:hint="eastAsia"/>
        </w:rPr>
        <w:t>3.1.9</w:t>
      </w:r>
      <w:r>
        <w:rPr>
          <w:rFonts w:hint="eastAsia"/>
        </w:rPr>
        <w:t>搜索前缀运算符</w:t>
      </w:r>
      <w:r>
        <w:rPr>
          <w:rFonts w:hint="eastAsia"/>
        </w:rPr>
        <w:t>PREFIX</w:t>
      </w:r>
      <w:bookmarkEnd w:id="37"/>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3A4344" w:rsidRDefault="00332C4E">
      <w:pPr>
        <w:pStyle w:val="3"/>
      </w:pPr>
      <w:bookmarkStart w:id="38" w:name="_Toc422682838"/>
      <w:r>
        <w:rPr>
          <w:rFonts w:hint="eastAsia"/>
        </w:rPr>
        <w:lastRenderedPageBreak/>
        <w:t>3.1.10</w:t>
      </w:r>
      <w:r>
        <w:rPr>
          <w:rFonts w:hint="eastAsia"/>
        </w:rPr>
        <w:t>搜索精准运算符</w:t>
      </w:r>
      <w:r>
        <w:rPr>
          <w:rFonts w:hint="eastAsia"/>
        </w:rPr>
        <w:t>PRECISION</w:t>
      </w:r>
      <w:bookmarkEnd w:id="38"/>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9" w:name="_Toc422682839"/>
      <w:r>
        <w:rPr>
          <w:rFonts w:hint="eastAsia"/>
        </w:rPr>
        <w:t>3</w:t>
      </w:r>
      <w:r>
        <w:t>.</w:t>
      </w:r>
      <w:r>
        <w:rPr>
          <w:rFonts w:hint="eastAsia"/>
        </w:rPr>
        <w:t>1.11</w:t>
      </w:r>
      <w:r>
        <w:rPr>
          <w:rFonts w:hint="eastAsia"/>
        </w:rPr>
        <w:t>搜索排序运算符</w:t>
      </w:r>
      <w:r>
        <w:rPr>
          <w:rFonts w:hint="eastAsia"/>
        </w:rPr>
        <w:t xml:space="preserve"> SORT</w:t>
      </w:r>
      <w:bookmarkEnd w:id="39"/>
    </w:p>
    <w:p w:rsidR="003A4344" w:rsidRDefault="00332C4E">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3A4344" w:rsidRDefault="00332C4E">
      <w:pPr>
        <w:autoSpaceDE w:val="0"/>
        <w:autoSpaceDN w:val="0"/>
        <w:rPr>
          <w:sz w:val="24"/>
        </w:rPr>
      </w:pPr>
      <w:r>
        <w:rPr>
          <w:rFonts w:hint="eastAsia"/>
          <w:sz w:val="24"/>
        </w:rPr>
        <w:t>sort_type</w:t>
      </w:r>
      <w:r>
        <w:rPr>
          <w:rFonts w:hint="eastAsia"/>
          <w:sz w:val="24"/>
        </w:rPr>
        <w:t>参见下表：</w:t>
      </w: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3A4344" w:rsidRDefault="00332C4E">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3A4344" w:rsidRDefault="00332C4E">
      <w:pPr>
        <w:pStyle w:val="3"/>
      </w:pPr>
      <w:bookmarkStart w:id="40" w:name="_Toc422682840"/>
      <w:r>
        <w:rPr>
          <w:rFonts w:hint="eastAsia"/>
        </w:rPr>
        <w:lastRenderedPageBreak/>
        <w:t>3.1.12</w:t>
      </w:r>
      <w:r>
        <w:rPr>
          <w:rFonts w:hint="eastAsia"/>
        </w:rPr>
        <w:t>复合运算符</w:t>
      </w:r>
      <w:r>
        <w:rPr>
          <w:rFonts w:hint="eastAsia"/>
        </w:rPr>
        <w:t>COMPLEX</w:t>
      </w:r>
      <w:bookmarkEnd w:id="40"/>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Pr>
          <w:rFonts w:hint="eastAsia"/>
          <w:sz w:val="24"/>
        </w:rPr>
        <w:t xml:space="preserve"> keyword1|| keyword2||</w:t>
      </w:r>
      <w:r>
        <w:rPr>
          <w:sz w:val="24"/>
        </w:rPr>
        <w:t>…</w:t>
      </w:r>
      <w:r>
        <w:rPr>
          <w:rFonts w:hint="eastAsia"/>
          <w:sz w:val="24"/>
        </w:rPr>
        <w:t>||</w:t>
      </w:r>
      <w:r>
        <w:rPr>
          <w:sz w:val="24"/>
        </w:rPr>
        <w:t>keyword</w:t>
      </w:r>
      <w:r>
        <w:rPr>
          <w:rFonts w:hint="eastAsia"/>
          <w:sz w:val="24"/>
        </w:rPr>
        <w:t>N word1|| word2||</w:t>
      </w:r>
      <w:r>
        <w:rPr>
          <w:sz w:val="24"/>
        </w:rPr>
        <w:t>…</w:t>
      </w:r>
      <w:r>
        <w:rPr>
          <w:rFonts w:hint="eastAsia"/>
          <w:sz w:val="24"/>
        </w:rPr>
        <w:t>||</w:t>
      </w:r>
      <w:r>
        <w:rPr>
          <w:sz w:val="24"/>
        </w:rPr>
        <w:t>word</w:t>
      </w:r>
      <w:r>
        <w:rPr>
          <w:rFonts w:hint="eastAsia"/>
          <w:sz w:val="24"/>
        </w:rPr>
        <w:t>Mdist</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后续参数至少2组:</w:t>
      </w:r>
    </w:p>
    <w:p w:rsidR="003A4344" w:rsidRDefault="00332C4E">
      <w:pPr>
        <w:ind w:firstLine="420"/>
        <w:rPr>
          <w:sz w:val="24"/>
        </w:rPr>
      </w:pPr>
      <w:r>
        <w:rPr>
          <w:rFonts w:hint="eastAsia"/>
          <w:sz w:val="24"/>
        </w:rPr>
        <w:t>keyword1|| keyword2||</w:t>
      </w:r>
      <w:r>
        <w:rPr>
          <w:sz w:val="24"/>
        </w:rPr>
        <w:t>…</w:t>
      </w:r>
      <w:r>
        <w:rPr>
          <w:rFonts w:hint="eastAsia"/>
          <w:sz w:val="24"/>
        </w:rPr>
        <w:t>||</w:t>
      </w:r>
      <w:r>
        <w:rPr>
          <w:sz w:val="24"/>
        </w:rPr>
        <w:t>keyword</w:t>
      </w:r>
      <w:r>
        <w:rPr>
          <w:rFonts w:hint="eastAsia"/>
          <w:sz w:val="24"/>
        </w:rPr>
        <w:t>N:</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word1|| word2||</w:t>
      </w:r>
      <w:r>
        <w:rPr>
          <w:sz w:val="24"/>
        </w:rPr>
        <w:t>…</w:t>
      </w:r>
      <w:r>
        <w:rPr>
          <w:rFonts w:hint="eastAsia"/>
          <w:sz w:val="24"/>
        </w:rPr>
        <w:t>||</w:t>
      </w:r>
      <w:r>
        <w:rPr>
          <w:sz w:val="24"/>
        </w:rPr>
        <w:t>word</w:t>
      </w:r>
      <w:r>
        <w:rPr>
          <w:rFonts w:hint="eastAsia"/>
          <w:sz w:val="24"/>
        </w:rPr>
        <w:t>M:</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关键词列表至少需要两组，可以多组兼容</w:t>
      </w:r>
    </w:p>
    <w:p w:rsidR="003A4344" w:rsidRDefault="003A4344">
      <w:pPr>
        <w:ind w:firstLine="420"/>
        <w:rPr>
          <w:sz w:val="24"/>
        </w:rPr>
      </w:pPr>
    </w:p>
    <w:p w:rsidR="003A4344" w:rsidRDefault="00332C4E">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 keyword1 OR keyword2 OR</w:t>
      </w:r>
      <w:r>
        <w:rPr>
          <w:sz w:val="24"/>
        </w:rPr>
        <w:t>…</w:t>
      </w:r>
      <w:r>
        <w:rPr>
          <w:rFonts w:hint="eastAsia"/>
          <w:sz w:val="24"/>
        </w:rPr>
        <w:t xml:space="preserve">OR </w:t>
      </w:r>
      <w:r>
        <w:rPr>
          <w:sz w:val="24"/>
        </w:rPr>
        <w:t>keyword</w:t>
      </w:r>
      <w:r>
        <w:rPr>
          <w:rFonts w:hint="eastAsia"/>
          <w:sz w:val="24"/>
        </w:rPr>
        <w:t>N} AND {word1 OR word2OR</w:t>
      </w:r>
      <w:r>
        <w:rPr>
          <w:sz w:val="24"/>
        </w:rPr>
        <w:t>…</w:t>
      </w:r>
      <w:r>
        <w:rPr>
          <w:rFonts w:hint="eastAsia"/>
          <w:sz w:val="24"/>
        </w:rPr>
        <w:t xml:space="preserve">OR </w:t>
      </w:r>
      <w:r>
        <w:rPr>
          <w:sz w:val="24"/>
        </w:rPr>
        <w:t>word</w:t>
      </w:r>
      <w:r>
        <w:rPr>
          <w:rFonts w:hint="eastAsia"/>
          <w:sz w:val="24"/>
        </w:rPr>
        <w:t>M}</w:t>
      </w:r>
    </w:p>
    <w:p w:rsidR="003A4344" w:rsidRDefault="00332C4E">
      <w:pPr>
        <w:rPr>
          <w:sz w:val="24"/>
        </w:rPr>
      </w:pPr>
      <w:r>
        <w:rPr>
          <w:rFonts w:hint="eastAsia"/>
          <w:sz w:val="24"/>
        </w:rPr>
        <w:t>如有距离，则表示集合</w:t>
      </w:r>
      <w:r>
        <w:rPr>
          <w:rFonts w:hint="eastAsia"/>
          <w:sz w:val="24"/>
        </w:rPr>
        <w:t>{ keyword1 OR keyword2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{word1 OR word2OR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[complex] 台湾||解放军||孕妇  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含义：要求title字段内，同时出现{台湾||解放军||孕妇}{甲流||人事}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content [complex] 统计局||中国统计局||CPI骗人||砖家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含义：要求content字段内，同时出现{统计局||中国统计局||CPI }{骗人||砖家},且两者之间的距离必须在10个词内。</w:t>
      </w:r>
    </w:p>
    <w:p w:rsidR="003A4344" w:rsidRDefault="00332C4E">
      <w:pPr>
        <w:pStyle w:val="3"/>
      </w:pPr>
      <w:bookmarkStart w:id="41" w:name="_Toc422682841"/>
      <w:r>
        <w:rPr>
          <w:rFonts w:hint="eastAsia"/>
        </w:rPr>
        <w:t>3.1.13</w:t>
      </w:r>
      <w:r>
        <w:rPr>
          <w:rFonts w:hint="eastAsia"/>
        </w:rPr>
        <w:t>列出所有索引的结果内容</w:t>
      </w:r>
      <w:r>
        <w:rPr>
          <w:rFonts w:hint="eastAsia"/>
        </w:rPr>
        <w:t>LISTALL</w:t>
      </w:r>
      <w:bookmarkEnd w:id="41"/>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CMD</w:t>
      </w:r>
      <w:r>
        <w:rPr>
          <w:rFonts w:eastAsia="Times New Roman"/>
          <w:sz w:val="24"/>
        </w:rPr>
        <w:t xml:space="preserve">] </w:t>
      </w:r>
      <w:r>
        <w:rPr>
          <w:rFonts w:hint="eastAsia"/>
          <w:sz w:val="24"/>
        </w:rPr>
        <w:t>LISTALL</w:t>
      </w:r>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3A4344" w:rsidRDefault="00332C4E">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[cmd] listall </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含义：列出所有的索引内容,默认按照docid从小到大排序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[cmd] listall [sort] docid_reverse</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含义：列出所有的索引内容，按照docid从大到小逆序</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42" w:name="_Toc422682842"/>
      <w:r>
        <w:rPr>
          <w:rFonts w:hint="eastAsia"/>
        </w:rPr>
        <w:t>3</w:t>
      </w:r>
      <w:r>
        <w:t>.</w:t>
      </w:r>
      <w:r>
        <w:rPr>
          <w:rFonts w:hint="eastAsia"/>
        </w:rPr>
        <w:t>1.14</w:t>
      </w:r>
      <w:r>
        <w:rPr>
          <w:rFonts w:hint="eastAsia"/>
        </w:rPr>
        <w:t>正负面情感搜索</w:t>
      </w:r>
      <w:bookmarkEnd w:id="42"/>
    </w:p>
    <w:p w:rsidR="003A4344" w:rsidRDefault="00332C4E">
      <w:pPr>
        <w:autoSpaceDE w:val="0"/>
        <w:autoSpaceDN w:val="0"/>
        <w:rPr>
          <w:sz w:val="24"/>
        </w:rPr>
      </w:pPr>
      <w:r>
        <w:rPr>
          <w:rFonts w:hint="eastAsia"/>
          <w:sz w:val="24"/>
        </w:rPr>
        <w:t>正负面搜索采用特殊的搜索词，可以用前面所述的任何一种操作符号</w:t>
      </w:r>
    </w:p>
    <w:p w:rsidR="003A4344" w:rsidRDefault="00332C4E">
      <w:pPr>
        <w:autoSpaceDE w:val="0"/>
        <w:autoSpaceDN w:val="0"/>
        <w:rPr>
          <w:sz w:val="24"/>
        </w:rPr>
      </w:pPr>
      <w:r>
        <w:rPr>
          <w:rFonts w:hint="eastAsia"/>
          <w:sz w:val="24"/>
        </w:rPr>
        <w:t>特殊的搜索词参见下表：</w:t>
      </w:r>
    </w:p>
    <w:tbl>
      <w:tblPr>
        <w:tblW w:w="7469"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691"/>
        <w:gridCol w:w="4778"/>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搜索政治反动类信息：目前还没有开放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搜索毒品类信息：目前还没有开放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搜索赌博类信息：目前还没有开放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搜索法轮功类信息：目前还没有开放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搜索民运类信息：目前还没有开放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搜索反日类信息：目前还没有开放</w:t>
            </w:r>
          </w:p>
        </w:tc>
      </w:tr>
    </w:tbl>
    <w:p w:rsidR="003A4344" w:rsidRDefault="003A4344">
      <w:pPr>
        <w:autoSpaceDE w:val="0"/>
        <w:autoSpaceDN w:val="0"/>
        <w:rPr>
          <w:rFonts w:ascii="仿宋_GB2312-WinCharSetFFFF-H" w:eastAsia="仿宋_GB2312-WinCharSetFFFF-H" w:hAnsi="仿宋_GB2312-WinCharSetFFFF-H"/>
          <w:sz w:val="24"/>
        </w:rPr>
      </w:pP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Pr>
          <w:rFonts w:ascii="宋体" w:hAnsi="宋体" w:cs="宋体" w:hint="eastAsia"/>
          <w:color w:val="000000"/>
          <w:kern w:val="0"/>
          <w:sz w:val="22"/>
          <w:szCs w:val="22"/>
        </w:rPr>
        <w:t>##负面JZSearch## 12</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3A4344" w:rsidRDefault="003A4344">
      <w:pPr>
        <w:autoSpaceDE w:val="0"/>
        <w:autoSpaceDN w:val="0"/>
        <w:rPr>
          <w:rFonts w:ascii="宋体" w:hAnsi="宋体" w:cs="宋体"/>
          <w:color w:val="000000"/>
          <w:kern w:val="0"/>
          <w:sz w:val="22"/>
          <w:szCs w:val="22"/>
        </w:rPr>
      </w:pP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Pr>
          <w:rFonts w:ascii="宋体" w:hAnsi="宋体" w:cs="宋体" w:hint="eastAsia"/>
          <w:color w:val="000000"/>
          <w:kern w:val="0"/>
          <w:sz w:val="22"/>
          <w:szCs w:val="22"/>
        </w:rPr>
        <w:t>##正面JZSearch## [sort] publishtime desc</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3A4344" w:rsidRDefault="00332C4E">
      <w:pPr>
        <w:pStyle w:val="3"/>
      </w:pPr>
      <w:bookmarkStart w:id="43" w:name="_Toc422682843"/>
      <w:r>
        <w:rPr>
          <w:rFonts w:hint="eastAsia"/>
        </w:rPr>
        <w:t>3.1.15</w:t>
      </w:r>
      <w:r>
        <w:rPr>
          <w:rFonts w:hint="eastAsia"/>
        </w:rPr>
        <w:t>删除显示运算符</w:t>
      </w:r>
      <w:r>
        <w:rPr>
          <w:rFonts w:hint="eastAsia"/>
        </w:rPr>
        <w:t>Deleted</w:t>
      </w:r>
      <w:bookmarkEnd w:id="43"/>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r w:rsidR="000B4E56">
        <w:rPr>
          <w:sz w:val="24"/>
        </w:rPr>
        <w:t>/only</w:t>
      </w:r>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0B4E56" w:rsidRDefault="00332C4E" w:rsidP="000B4E56">
      <w:pPr>
        <w:ind w:firstLineChars="200" w:firstLine="480"/>
        <w:rPr>
          <w:sz w:val="24"/>
        </w:rPr>
      </w:pPr>
      <w:r>
        <w:rPr>
          <w:rFonts w:hint="eastAsia"/>
          <w:sz w:val="24"/>
        </w:rPr>
        <w:t>搜索结果中包含删除文档的部分是否需要显示出来，</w:t>
      </w:r>
    </w:p>
    <w:p w:rsidR="000B4E56" w:rsidRPr="000B4E56" w:rsidRDefault="00332C4E" w:rsidP="000B4E56">
      <w:pPr>
        <w:pStyle w:val="af7"/>
        <w:numPr>
          <w:ilvl w:val="0"/>
          <w:numId w:val="40"/>
        </w:numPr>
        <w:ind w:firstLineChars="0"/>
        <w:rPr>
          <w:sz w:val="24"/>
        </w:rPr>
      </w:pPr>
      <w:r w:rsidRPr="000B4E56">
        <w:rPr>
          <w:rFonts w:hint="eastAsia"/>
          <w:sz w:val="24"/>
        </w:rPr>
        <w:t>如果为</w:t>
      </w:r>
      <w:r w:rsidRPr="000B4E56">
        <w:rPr>
          <w:rFonts w:hint="eastAsia"/>
          <w:sz w:val="24"/>
        </w:rPr>
        <w:t>on</w:t>
      </w:r>
      <w:r w:rsidRPr="000B4E56">
        <w:rPr>
          <w:rFonts w:hint="eastAsia"/>
          <w:sz w:val="24"/>
        </w:rPr>
        <w:t>将显示</w:t>
      </w:r>
      <w:r w:rsidR="000B4E56">
        <w:rPr>
          <w:rFonts w:hint="eastAsia"/>
          <w:sz w:val="24"/>
        </w:rPr>
        <w:t>没有删除与</w:t>
      </w:r>
      <w:r w:rsidR="000B4E56" w:rsidRPr="000B4E56">
        <w:rPr>
          <w:rFonts w:hint="eastAsia"/>
          <w:sz w:val="24"/>
        </w:rPr>
        <w:t>删除的文档；</w:t>
      </w:r>
    </w:p>
    <w:p w:rsidR="003A4344" w:rsidRDefault="000B4E56" w:rsidP="000B4E56">
      <w:pPr>
        <w:pStyle w:val="af7"/>
        <w:numPr>
          <w:ilvl w:val="0"/>
          <w:numId w:val="40"/>
        </w:numPr>
        <w:ind w:firstLineChars="0"/>
        <w:rPr>
          <w:sz w:val="24"/>
        </w:rPr>
      </w:pPr>
      <w:r>
        <w:rPr>
          <w:rFonts w:hint="eastAsia"/>
          <w:sz w:val="24"/>
        </w:rPr>
        <w:t>Off</w:t>
      </w:r>
      <w:r>
        <w:rPr>
          <w:sz w:val="24"/>
        </w:rPr>
        <w:t xml:space="preserve">: </w:t>
      </w:r>
      <w:r w:rsidR="00332C4E" w:rsidRPr="000B4E56">
        <w:rPr>
          <w:rFonts w:hint="eastAsia"/>
          <w:sz w:val="24"/>
        </w:rPr>
        <w:t>不显示</w:t>
      </w:r>
      <w:r>
        <w:rPr>
          <w:rFonts w:hint="eastAsia"/>
          <w:sz w:val="24"/>
        </w:rPr>
        <w:t>删除的文档；</w:t>
      </w:r>
    </w:p>
    <w:p w:rsidR="000B4E56" w:rsidRPr="000B4E56" w:rsidRDefault="000B4E56" w:rsidP="000B4E56">
      <w:pPr>
        <w:pStyle w:val="af7"/>
        <w:numPr>
          <w:ilvl w:val="0"/>
          <w:numId w:val="40"/>
        </w:numPr>
        <w:ind w:firstLineChars="0"/>
        <w:rPr>
          <w:sz w:val="24"/>
        </w:rPr>
      </w:pPr>
      <w:r>
        <w:rPr>
          <w:sz w:val="24"/>
        </w:rPr>
        <w:t>Only:</w:t>
      </w:r>
      <w:r w:rsidRPr="000B4E56">
        <w:rPr>
          <w:rFonts w:hint="eastAsia"/>
          <w:sz w:val="24"/>
        </w:rPr>
        <w:t xml:space="preserve"> </w:t>
      </w:r>
      <w:r>
        <w:rPr>
          <w:rFonts w:hint="eastAsia"/>
          <w:sz w:val="24"/>
        </w:rPr>
        <w:t>只</w:t>
      </w:r>
      <w:r w:rsidRPr="000B4E56">
        <w:rPr>
          <w:rFonts w:hint="eastAsia"/>
          <w:sz w:val="24"/>
        </w:rPr>
        <w:t>显示</w:t>
      </w:r>
      <w:r>
        <w:rPr>
          <w:rFonts w:hint="eastAsia"/>
          <w:sz w:val="24"/>
        </w:rPr>
        <w:t>删除的文档；</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3A4344" w:rsidRDefault="00332C4E">
      <w:pPr>
        <w:pStyle w:val="3"/>
        <w:spacing w:line="240" w:lineRule="auto"/>
      </w:pPr>
      <w:bookmarkStart w:id="44" w:name="_Toc422682844"/>
      <w:r>
        <w:rPr>
          <w:rFonts w:hint="eastAsia"/>
        </w:rPr>
        <w:t xml:space="preserve">3.1.16 </w:t>
      </w:r>
      <w:r>
        <w:rPr>
          <w:rFonts w:hint="eastAsia"/>
        </w:rPr>
        <w:t>两表关联搜索语法</w:t>
      </w:r>
      <w:bookmarkEnd w:id="44"/>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&lt;no&gt;1&lt;/no&gt; //说明：索引在搜索服务中的编号</w:t>
      </w:r>
    </w:p>
    <w:p w:rsidR="003A4344" w:rsidRDefault="00332C4E">
      <w:pPr>
        <w:pStyle w:val="p0"/>
        <w:ind w:firstLine="420"/>
        <w:rPr>
          <w:rFonts w:ascii="宋体" w:hAnsi="宋体"/>
        </w:rPr>
      </w:pPr>
      <w:r>
        <w:rPr>
          <w:rFonts w:ascii="宋体" w:hAnsi="宋体" w:hint="eastAsia"/>
        </w:rPr>
        <w:t>&lt;main&gt;1&lt;/main&gt;//主索引，搜索结果全部由该索引产生</w:t>
      </w:r>
    </w:p>
    <w:p w:rsidR="003A4344" w:rsidRDefault="00332C4E">
      <w:pPr>
        <w:pStyle w:val="p0"/>
        <w:ind w:firstLine="420"/>
        <w:rPr>
          <w:rFonts w:ascii="宋体" w:hAnsi="宋体"/>
        </w:rPr>
      </w:pPr>
      <w:r>
        <w:rPr>
          <w:rFonts w:ascii="宋体" w:hAnsi="宋体" w:hint="eastAsia"/>
        </w:rPr>
        <w:t>&lt;join&gt;person_id_int&lt;/join&gt;//关联字段名，外键用于关联附属表</w:t>
      </w:r>
    </w:p>
    <w:p w:rsidR="003A4344" w:rsidRDefault="00332C4E">
      <w:pPr>
        <w:pStyle w:val="p0"/>
        <w:ind w:firstLine="420"/>
        <w:rPr>
          <w:rFonts w:ascii="宋体" w:hAnsi="宋体"/>
        </w:rPr>
      </w:pPr>
      <w:r>
        <w:rPr>
          <w:rFonts w:ascii="宋体" w:hAnsi="宋体" w:hint="eastAsia"/>
        </w:rPr>
        <w:t>&lt;cmd&gt; [cmd] list all  [sort] publishtime desc&lt;/cmd&gt;//搜索语句</w:t>
      </w:r>
    </w:p>
    <w:p w:rsidR="003A4344" w:rsidRDefault="00332C4E">
      <w:pPr>
        <w:pStyle w:val="p0"/>
        <w:ind w:firstLine="420"/>
        <w:rPr>
          <w:rFonts w:ascii="宋体" w:hAnsi="宋体"/>
        </w:rPr>
      </w:pPr>
      <w:r>
        <w:rPr>
          <w:rFonts w:ascii="宋体" w:hAnsi="宋体" w:hint="eastAsia"/>
        </w:rPr>
        <w:t>&lt;/index&gt;</w:t>
      </w:r>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lastRenderedPageBreak/>
        <w:t>&lt;no&gt;2&lt;/no&gt;//说明：索引在搜索服务中的编号</w:t>
      </w:r>
    </w:p>
    <w:p w:rsidR="003A4344" w:rsidRDefault="00332C4E">
      <w:pPr>
        <w:pStyle w:val="p0"/>
        <w:ind w:firstLine="420"/>
        <w:rPr>
          <w:rFonts w:ascii="宋体" w:hAnsi="宋体"/>
        </w:rPr>
      </w:pPr>
      <w:r>
        <w:rPr>
          <w:rFonts w:ascii="宋体" w:hAnsi="宋体" w:hint="eastAsia"/>
        </w:rPr>
        <w:t>&lt;main&gt;0&lt;/main&gt;//从索引</w:t>
      </w:r>
    </w:p>
    <w:p w:rsidR="003A4344" w:rsidRDefault="00332C4E">
      <w:pPr>
        <w:pStyle w:val="p0"/>
        <w:ind w:firstLine="420"/>
        <w:rPr>
          <w:rFonts w:ascii="宋体" w:hAnsi="宋体"/>
        </w:rPr>
      </w:pPr>
      <w:r>
        <w:rPr>
          <w:rFonts w:ascii="宋体" w:hAnsi="宋体" w:hint="eastAsia"/>
        </w:rPr>
        <w:t>&lt;join&gt;url_id_long&lt;/join&gt;//关联字段名，与上面的person_id_int对应</w:t>
      </w:r>
    </w:p>
    <w:p w:rsidR="003A4344" w:rsidRDefault="00332C4E">
      <w:pPr>
        <w:pStyle w:val="p0"/>
        <w:ind w:firstLine="420"/>
        <w:rPr>
          <w:rFonts w:ascii="宋体" w:hAnsi="宋体"/>
        </w:rPr>
      </w:pPr>
      <w:r>
        <w:rPr>
          <w:rFonts w:ascii="宋体" w:hAnsi="宋体" w:hint="eastAsia"/>
        </w:rPr>
        <w:t>&lt;cmd&gt; [field] groupName [or] ORGAN_6E1F9622F90B5668D76F8E01E824C00D_GROUP&lt;/cmd&gt;//搜索语句</w:t>
      </w:r>
    </w:p>
    <w:p w:rsidR="003A4344" w:rsidRDefault="00332C4E">
      <w:pPr>
        <w:pStyle w:val="p0"/>
      </w:pPr>
      <w:r>
        <w:rPr>
          <w:rFonts w:ascii="宋体" w:hAnsi="宋体" w:hint="eastAsia"/>
        </w:rPr>
        <w:t>&lt;/index&gt;</w:t>
      </w:r>
    </w:p>
    <w:p w:rsidR="003A4344" w:rsidRDefault="00332C4E">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3A4344" w:rsidRDefault="00332C4E">
      <w:pPr>
        <w:pStyle w:val="3"/>
      </w:pPr>
      <w:bookmarkStart w:id="45" w:name="_Toc422682845"/>
      <w:r>
        <w:rPr>
          <w:rFonts w:hint="eastAsia"/>
        </w:rPr>
        <w:t>3.1.17</w:t>
      </w:r>
      <w:r>
        <w:rPr>
          <w:rFonts w:hint="eastAsia"/>
        </w:rPr>
        <w:t>搜索聚类运算符</w:t>
      </w:r>
      <w:r>
        <w:rPr>
          <w:rFonts w:hint="eastAsia"/>
        </w:rPr>
        <w:t>Cluster</w:t>
      </w:r>
      <w:bookmarkEnd w:id="45"/>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sz w:val="24"/>
        </w:rPr>
        <w:t>CLUSTER</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sz w:val="24"/>
        </w:rPr>
        <w:t xml:space="preserve"> [Count] Num</w:t>
      </w:r>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3A4344" w:rsidRDefault="00332C4E">
      <w:pPr>
        <w:numPr>
          <w:ilvl w:val="0"/>
          <w:numId w:val="14"/>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Calibri" w:eastAsia="仿宋_GB2312-WinCharSetFFFF-H" w:hAnsi="Calibri"/>
          <w:sz w:val="24"/>
        </w:rPr>
      </w:pPr>
      <w:r>
        <w:rPr>
          <w:rFonts w:ascii="仿宋_GB2312-WinCharSetFFFF-H" w:eastAsia="仿宋_GB2312-WinCharSetFFFF-H" w:hAnsi="仿宋_GB2312-WinCharSetFFFF-H" w:hint="eastAsia"/>
          <w:sz w:val="24"/>
        </w:rPr>
        <w:t>[field] * [and] 安全 [cluster] keywords people location [count]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搜索“安全”，将搜索结果分别按照keywords people location字段聚类；这些字段里面的内容按照“#”分割，如keywords为“&lt;keywords&gt;举报#信息#工作#奖励#互联绿色情#&lt;/keywords&gt;”</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&lt;SearchCluster&gt;</w:t>
      </w:r>
    </w:p>
    <w:p w:rsidR="003A4344" w:rsidRDefault="00332C4E">
      <w:r>
        <w:t>&lt;fieldcount&gt;3&lt;/fieldcount&gt;</w:t>
      </w:r>
    </w:p>
    <w:p w:rsidR="003A4344" w:rsidRDefault="00332C4E">
      <w:r>
        <w:t>&lt;Cluster&gt;</w:t>
      </w:r>
    </w:p>
    <w:p w:rsidR="003A4344" w:rsidRDefault="00332C4E">
      <w:r>
        <w:t>&lt;fieldname&gt;keywords&lt;/fieldname&gt;</w:t>
      </w:r>
    </w:p>
    <w:p w:rsidR="003A4344" w:rsidRDefault="00332C4E">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3A4344" w:rsidRDefault="00332C4E">
      <w:r>
        <w:t>&lt;/Cluster&gt;</w:t>
      </w:r>
    </w:p>
    <w:p w:rsidR="003A4344" w:rsidRDefault="00332C4E">
      <w:r>
        <w:t>&lt;Cluster&gt;</w:t>
      </w:r>
    </w:p>
    <w:p w:rsidR="003A4344" w:rsidRDefault="00332C4E">
      <w:r>
        <w:t>&lt;fieldname&gt;people&lt;/fieldname&gt;</w:t>
      </w:r>
    </w:p>
    <w:p w:rsidR="003A4344" w:rsidRDefault="00332C4E">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3A4344" w:rsidRDefault="00332C4E">
      <w:r>
        <w:t>&lt;/Cluster&gt;</w:t>
      </w:r>
    </w:p>
    <w:p w:rsidR="003A4344" w:rsidRDefault="00332C4E">
      <w:r>
        <w:t>&lt;Cluster&gt;</w:t>
      </w:r>
    </w:p>
    <w:p w:rsidR="003A4344" w:rsidRDefault="00332C4E">
      <w:r>
        <w:t>&lt;fieldname&gt;location&lt;/fieldname&gt;</w:t>
      </w:r>
    </w:p>
    <w:p w:rsidR="003A4344" w:rsidRDefault="00332C4E">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3A4344" w:rsidRDefault="00332C4E">
      <w:r>
        <w:t>&lt;/Cluster&gt;</w:t>
      </w:r>
    </w:p>
    <w:p w:rsidR="003A4344" w:rsidRDefault="00332C4E">
      <w:pPr>
        <w:ind w:firstLine="420"/>
      </w:pPr>
      <w:r>
        <w:t>&lt;/SearchCluster&gt;</w:t>
      </w:r>
    </w:p>
    <w:p w:rsidR="003A4344" w:rsidRDefault="00332C4E">
      <w:pPr>
        <w:ind w:firstLine="420"/>
      </w:pPr>
      <w:r>
        <w:rPr>
          <w:rFonts w:hint="eastAsia"/>
        </w:rPr>
        <w:t>其中每个值由</w:t>
      </w:r>
      <w:r>
        <w:rPr>
          <w:rFonts w:hint="eastAsia"/>
        </w:rPr>
        <w:t xml:space="preserve"> [word]/[freq]#</w:t>
      </w:r>
      <w:r>
        <w:rPr>
          <w:rFonts w:hint="eastAsia"/>
        </w:rPr>
        <w:t>组成。</w:t>
      </w:r>
    </w:p>
    <w:p w:rsidR="003A4344" w:rsidRDefault="00332C4E">
      <w:pPr>
        <w:pStyle w:val="3"/>
      </w:pPr>
      <w:bookmarkStart w:id="46" w:name="_Toc422682846"/>
      <w:r>
        <w:rPr>
          <w:rFonts w:hint="eastAsia"/>
        </w:rPr>
        <w:lastRenderedPageBreak/>
        <w:t>3.1.18</w:t>
      </w:r>
      <w:r>
        <w:rPr>
          <w:rFonts w:hint="eastAsia"/>
        </w:rPr>
        <w:t>分组运算符</w:t>
      </w:r>
      <w:r>
        <w:rPr>
          <w:rFonts w:hint="eastAsia"/>
        </w:rPr>
        <w:t>Groupby</w:t>
      </w:r>
      <w:bookmarkEnd w:id="46"/>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Groupby</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字段必须为数值型字段，否则非法；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[and] 安全 [groupby] type_id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搜索“安全”，将搜索结果分别按照type_id字段分组；</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w:t>
      </w:r>
      <w:r>
        <w:rPr>
          <w:rFonts w:hint="eastAsia"/>
        </w:rPr>
        <w:t>Groupby</w:t>
      </w:r>
      <w:r>
        <w:t>&gt;</w:t>
      </w:r>
    </w:p>
    <w:p w:rsidR="003A4344" w:rsidRDefault="00332C4E">
      <w:r>
        <w:t>&lt;fieldcount&gt;</w:t>
      </w:r>
      <w:r>
        <w:rPr>
          <w:rFonts w:hint="eastAsia"/>
        </w:rPr>
        <w:t>1</w:t>
      </w:r>
      <w:r>
        <w:t>&lt;/fieldcount&gt;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ascii="新宋体" w:hAnsi="新宋体" w:cs="新宋体"/>
          <w:color w:val="A31515"/>
          <w:kern w:val="0"/>
          <w:sz w:val="19"/>
          <w:szCs w:val="19"/>
        </w:rPr>
        <w:t>group</w:t>
      </w:r>
      <w:r>
        <w:t>&gt;</w:t>
      </w:r>
    </w:p>
    <w:p w:rsidR="003A4344" w:rsidRDefault="00332C4E">
      <w:r>
        <w:t>&lt;fieldname&gt;keywords&lt;/fieldname&gt;</w:t>
      </w:r>
    </w:p>
    <w:p w:rsidR="003A4344" w:rsidRDefault="00332C4E">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3A4344" w:rsidRDefault="00332C4E">
      <w:r>
        <w:rPr>
          <w:rFonts w:hint="eastAsia"/>
        </w:rPr>
        <w:tab/>
      </w:r>
      <w:r>
        <w:rPr>
          <w:rFonts w:hint="eastAsia"/>
        </w:rPr>
        <w:tab/>
      </w:r>
      <w:r>
        <w:rPr>
          <w:rFonts w:hint="eastAsia"/>
        </w:rPr>
        <w:tab/>
        <w:t>&lt;item&gt;</w:t>
      </w:r>
    </w:p>
    <w:p w:rsidR="003A4344" w:rsidRDefault="00332C4E">
      <w:pPr>
        <w:ind w:left="840" w:firstLine="420"/>
      </w:pPr>
      <w:r>
        <w:rPr>
          <w:rFonts w:hint="eastAsia"/>
        </w:rPr>
        <w:tab/>
        <w:t>&lt;value&gt;4&lt;/value&gt;&lt;count &gt;3&lt;/count&gt;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&lt;value&gt;23&lt;/value&gt;&lt;count &gt;2&lt;/count&gt;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&lt;value&gt;8&lt;/value&gt;&lt;count &gt;1&lt;/count&gt;</w:t>
      </w:r>
    </w:p>
    <w:p w:rsidR="003A4344" w:rsidRDefault="00332C4E">
      <w:pPr>
        <w:ind w:left="840" w:firstLine="420"/>
      </w:pPr>
      <w:r>
        <w:rPr>
          <w:rFonts w:hint="eastAsia"/>
        </w:rPr>
        <w:t>&lt;/item&gt;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3A4344" w:rsidRDefault="00332C4E">
      <w:r>
        <w:t>&lt;</w:t>
      </w:r>
      <w:r>
        <w:rPr>
          <w:rFonts w:hint="eastAsia"/>
        </w:rPr>
        <w:t>/Groupby</w:t>
      </w:r>
      <w:r>
        <w:t>&gt;</w:t>
      </w:r>
    </w:p>
    <w:p w:rsidR="003A4344" w:rsidRDefault="00332C4E">
      <w:pPr>
        <w:pStyle w:val="3"/>
      </w:pPr>
      <w:bookmarkStart w:id="47" w:name="_Toc422682847"/>
      <w:r>
        <w:rPr>
          <w:rFonts w:hint="eastAsia"/>
        </w:rPr>
        <w:t>3.1.19</w:t>
      </w:r>
      <w:r>
        <w:rPr>
          <w:rFonts w:hint="eastAsia"/>
        </w:rPr>
        <w:t>搜索结果比较运算符</w:t>
      </w:r>
      <w:r>
        <w:rPr>
          <w:rFonts w:hint="eastAsia"/>
        </w:rPr>
        <w:t>Compare Between With</w:t>
      </w:r>
      <w:bookmarkEnd w:id="47"/>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hint="eastAsia"/>
          <w:sz w:val="24"/>
        </w:rPr>
        <w:t>1 [between]  search_cmd1 [with] search_cmd2</w:t>
      </w:r>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hint="eastAsia"/>
          <w:sz w:val="24"/>
        </w:rPr>
        <w:t>2 value1 {</w:t>
      </w:r>
      <w:r>
        <w:rPr>
          <w:rFonts w:hint="eastAsia"/>
          <w:sz w:val="24"/>
        </w:rPr>
        <w:t>其他命令</w:t>
      </w:r>
      <w:r>
        <w:rPr>
          <w:rFonts w:hint="eastAsia"/>
          <w:sz w:val="24"/>
        </w:rPr>
        <w:t>}</w:t>
      </w:r>
      <w:r>
        <w:rPr>
          <w:rFonts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hint="eastAsia"/>
          <w:sz w:val="24"/>
        </w:rPr>
        <w:t>2 value2 {</w:t>
      </w:r>
      <w:r>
        <w:rPr>
          <w:rFonts w:hint="eastAsia"/>
          <w:sz w:val="24"/>
        </w:rPr>
        <w:t>其他命令</w:t>
      </w:r>
      <w:r>
        <w:rPr>
          <w:rFonts w:hint="eastAsia"/>
          <w:sz w:val="24"/>
        </w:rPr>
        <w:t>}</w:t>
      </w:r>
      <w:r>
        <w:rPr>
          <w:rFonts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type [and] news [with] [field] * [and]联想  [field] type [and] news</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搜索新闻中“华为” “联想”的文章搜索结果中，比较对应的keywords字段的异同，</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publishtime [range] 2012/1/1 2012/12/31 [with] [field] * [and]华为  [field] publishtime [range] 2013/1/1 2013/12/31</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3A4344" w:rsidRDefault="00332C4E">
      <w:r>
        <w:t>&lt;compare&gt;</w:t>
      </w:r>
    </w:p>
    <w:p w:rsidR="003A4344" w:rsidRDefault="00332C4E">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3A4344" w:rsidRDefault="00332C4E">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3A4344" w:rsidRDefault="00332C4E">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3A4344" w:rsidRDefault="00332C4E">
      <w:r>
        <w:t>&lt;/compare&gt;</w:t>
      </w:r>
    </w:p>
    <w:p w:rsidR="003A4344" w:rsidRDefault="00332C4E">
      <w:pPr>
        <w:pStyle w:val="3"/>
      </w:pPr>
      <w:bookmarkStart w:id="48" w:name="_Toc422682848"/>
      <w:r>
        <w:rPr>
          <w:rFonts w:hint="eastAsia"/>
        </w:rPr>
        <w:t>3.1.20</w:t>
      </w:r>
      <w:r>
        <w:rPr>
          <w:rFonts w:hint="eastAsia"/>
        </w:rPr>
        <w:t>搜索结果自动去重处理</w:t>
      </w:r>
      <w:r>
        <w:rPr>
          <w:rFonts w:hint="eastAsia"/>
        </w:rPr>
        <w:t>Unique</w:t>
      </w:r>
      <w:bookmarkEnd w:id="48"/>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hint="eastAsia"/>
          <w:sz w:val="24"/>
        </w:rPr>
        <w:t>1 fieldname2 ..  fieldnameN</w:t>
      </w:r>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hint="eastAsia"/>
          <w:sz w:val="24"/>
        </w:rPr>
        <w:t>1 fieldname2 ..  fieldnameN</w:t>
      </w:r>
      <w:r>
        <w:rPr>
          <w:rFonts w:hint="eastAsia"/>
          <w:sz w:val="24"/>
        </w:rPr>
        <w:t>对搜索结果进行去重处理，也就是说不会重复出现</w:t>
      </w:r>
      <w:r>
        <w:rPr>
          <w:rFonts w:hint="eastAsia"/>
          <w:sz w:val="24"/>
        </w:rPr>
        <w:t>&lt;</w:t>
      </w:r>
      <w:r>
        <w:rPr>
          <w:rFonts w:eastAsia="Times New Roman"/>
          <w:sz w:val="24"/>
        </w:rPr>
        <w:t>fieldname</w:t>
      </w:r>
      <w:r>
        <w:rPr>
          <w:rFonts w:hint="eastAsia"/>
          <w:sz w:val="24"/>
        </w:rPr>
        <w:t>1 fieldname2 ..  fieldnameN&gt;</w:t>
      </w:r>
      <w:r>
        <w:rPr>
          <w:rFonts w:hint="eastAsia"/>
          <w:sz w:val="24"/>
        </w:rPr>
        <w:t>对应完全一致的搜索结果</w:t>
      </w:r>
      <w:r>
        <w:rPr>
          <w:rFonts w:ascii="仿宋_GB2312-WinCharSetFFFF-H" w:eastAsia="仿宋_GB2312-WinCharSetFFFF-H" w:hAnsi="仿宋_GB2312-WinCharSetFFFF-H" w:hint="eastAsia"/>
          <w:sz w:val="24"/>
        </w:rPr>
        <w:t>。</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 [and] </w:t>
      </w:r>
      <w:r>
        <w:rPr>
          <w:rFonts w:hint="eastAsia"/>
        </w:rPr>
        <w:t>图</w:t>
      </w:r>
      <w:r>
        <w:rPr>
          <w:rFonts w:hint="eastAsia"/>
        </w:rPr>
        <w:t xml:space="preserve"> [unique] key </w:t>
      </w:r>
    </w:p>
    <w:p w:rsidR="003A4344" w:rsidRDefault="00332C4E">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3A4344" w:rsidRDefault="00332C4E">
      <w:pPr>
        <w:pStyle w:val="3"/>
      </w:pPr>
      <w:bookmarkStart w:id="49" w:name="_Toc422682849"/>
      <w:r>
        <w:rPr>
          <w:rFonts w:hint="eastAsia"/>
        </w:rPr>
        <w:t>3.1.21</w:t>
      </w:r>
      <w:r>
        <w:rPr>
          <w:rFonts w:hint="eastAsia"/>
        </w:rPr>
        <w:t>搜索结果条件或处理</w:t>
      </w:r>
      <w:r>
        <w:rPr>
          <w:rFonts w:hint="eastAsia"/>
        </w:rPr>
        <w:t>JZOR</w:t>
      </w:r>
      <w:bookmarkEnd w:id="49"/>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查询语句</w:t>
      </w:r>
      <w:r>
        <w:rPr>
          <w:rFonts w:hint="eastAsia"/>
        </w:rPr>
        <w:t>1</w:t>
      </w:r>
      <w:r>
        <w:rPr>
          <w:rFonts w:eastAsia="Times New Roman"/>
          <w:sz w:val="24"/>
        </w:rPr>
        <w:t xml:space="preserve">] </w:t>
      </w:r>
      <w:r>
        <w:rPr>
          <w:rFonts w:hint="eastAsia"/>
          <w:sz w:val="24"/>
        </w:rPr>
        <w:t>[JZOR]</w:t>
      </w:r>
      <w:r>
        <w:rPr>
          <w:rFonts w:eastAsia="Times New Roman"/>
          <w:sz w:val="24"/>
        </w:rPr>
        <w:t xml:space="preserve"> [</w:t>
      </w:r>
      <w:r>
        <w:rPr>
          <w:rFonts w:hint="eastAsia"/>
        </w:rPr>
        <w:t>查询语句</w:t>
      </w:r>
      <w:r>
        <w:rPr>
          <w:rFonts w:hint="eastAsia"/>
        </w:rPr>
        <w:t>2</w:t>
      </w:r>
      <w:r>
        <w:rPr>
          <w:rFonts w:eastAsia="Times New Roman"/>
          <w:sz w:val="24"/>
        </w:rPr>
        <w:t>]</w:t>
      </w:r>
      <w:r>
        <w:rPr>
          <w:rFonts w:ascii="宋体" w:hAnsi="宋体" w:hint="eastAsia"/>
          <w:sz w:val="24"/>
        </w:rPr>
        <w:t>...</w:t>
      </w:r>
      <w:r>
        <w:rPr>
          <w:rFonts w:hint="eastAsia"/>
          <w:sz w:val="24"/>
        </w:rPr>
        <w:t xml:space="preserve"> [JZOR]</w:t>
      </w:r>
      <w:r>
        <w:rPr>
          <w:rFonts w:eastAsia="Times New Roman"/>
          <w:sz w:val="24"/>
        </w:rPr>
        <w:t xml:space="preserve"> [</w:t>
      </w:r>
      <w:r>
        <w:rPr>
          <w:rFonts w:hint="eastAsia"/>
        </w:rPr>
        <w:t>查询语句</w:t>
      </w:r>
      <w:r>
        <w:rPr>
          <w:rFonts w:hint="eastAsia"/>
        </w:rPr>
        <w:t>n</w:t>
      </w:r>
      <w:r>
        <w:rPr>
          <w:rFonts w:eastAsia="Times New Roman"/>
          <w:sz w:val="24"/>
        </w:rPr>
        <w:t>]</w:t>
      </w:r>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w:t>
      </w:r>
      <w:r>
        <w:rPr>
          <w:rFonts w:eastAsia="Times New Roman"/>
          <w:sz w:val="24"/>
        </w:rPr>
        <w:t>[</w:t>
      </w:r>
      <w:r>
        <w:rPr>
          <w:rFonts w:hint="eastAsia"/>
        </w:rPr>
        <w:t>查询语句</w:t>
      </w:r>
      <w:r>
        <w:rPr>
          <w:rFonts w:hint="eastAsia"/>
        </w:rPr>
        <w:t>1</w:t>
      </w:r>
      <w:r>
        <w:rPr>
          <w:rFonts w:eastAsia="Times New Roman"/>
          <w:sz w:val="24"/>
        </w:rPr>
        <w:t>]</w:t>
      </w:r>
      <w:r>
        <w:rPr>
          <w:rFonts w:hint="eastAsia"/>
          <w:sz w:val="24"/>
        </w:rPr>
        <w:t>、</w:t>
      </w:r>
      <w:r>
        <w:rPr>
          <w:rFonts w:eastAsia="Times New Roman"/>
          <w:sz w:val="24"/>
        </w:rPr>
        <w:t>[</w:t>
      </w:r>
      <w:r>
        <w:rPr>
          <w:rFonts w:hint="eastAsia"/>
        </w:rPr>
        <w:t>查询语句</w:t>
      </w:r>
      <w:r>
        <w:rPr>
          <w:rFonts w:hint="eastAsia"/>
        </w:rPr>
        <w:t>2</w:t>
      </w:r>
      <w:r>
        <w:rPr>
          <w:rFonts w:eastAsia="Times New Roman"/>
          <w:sz w:val="24"/>
        </w:rPr>
        <w:t>]</w:t>
      </w:r>
      <w:r>
        <w:rPr>
          <w:rFonts w:ascii="宋体" w:hAnsi="宋体" w:hint="eastAsia"/>
          <w:sz w:val="24"/>
        </w:rPr>
        <w:t>、</w:t>
      </w:r>
      <w:r>
        <w:rPr>
          <w:rFonts w:eastAsia="Times New Roman"/>
          <w:sz w:val="24"/>
        </w:rPr>
        <w:t>[</w:t>
      </w:r>
      <w:r>
        <w:rPr>
          <w:rFonts w:hint="eastAsia"/>
        </w:rPr>
        <w:t>查询语句</w:t>
      </w:r>
      <w:r>
        <w:rPr>
          <w:rFonts w:hint="eastAsia"/>
        </w:rPr>
        <w:t>n</w:t>
      </w:r>
      <w:r>
        <w:rPr>
          <w:rFonts w:eastAsia="Times New Roman"/>
          <w:sz w:val="24"/>
        </w:rPr>
        <w:t>]的</w:t>
      </w:r>
      <w:r>
        <w:rPr>
          <w:rFonts w:ascii="仿宋_GB2312-WinCharSetFFFF-H" w:eastAsia="仿宋_GB2312-WinCharSetFFFF-H" w:hAnsi="仿宋_GB2312-WinCharSetFFFF-H" w:hint="eastAsia"/>
          <w:sz w:val="24"/>
        </w:rPr>
        <w:t>搜索结果进行或运算。这里的或运算与 [OR]存在差异，后者是对同一个字段实现或运算，而[JZOR]更加宽泛。</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content [AND] "</w:t>
      </w:r>
      <w:r>
        <w:rPr>
          <w:rFonts w:hint="eastAsia"/>
        </w:rPr>
        <w:t>福泽全球</w:t>
      </w:r>
      <w:r>
        <w:rPr>
          <w:rFonts w:hint="eastAsia"/>
        </w:rPr>
        <w:t>" [jZor] [FIELD] title  [OR] "</w:t>
      </w:r>
      <w:r>
        <w:rPr>
          <w:rFonts w:hint="eastAsia"/>
        </w:rPr>
        <w:t>一个伟大民族</w:t>
      </w:r>
      <w:r>
        <w:rPr>
          <w:rFonts w:hint="eastAsia"/>
        </w:rPr>
        <w:t>" [jZor] [FIELD] paragraph [OR] "</w:t>
      </w:r>
      <w:r>
        <w:rPr>
          <w:rFonts w:hint="eastAsia"/>
        </w:rPr>
        <w:t>人民</w:t>
      </w:r>
      <w:r>
        <w:rPr>
          <w:rFonts w:hint="eastAsia"/>
        </w:rPr>
        <w:t>"</w:t>
      </w:r>
    </w:p>
    <w:p w:rsidR="003A4344" w:rsidRDefault="00332C4E">
      <w:r>
        <w:rPr>
          <w:rFonts w:hint="eastAsia"/>
        </w:rPr>
        <w:t>表述的是：将如下三条搜索语句的搜索结果进行或运算</w:t>
      </w:r>
    </w:p>
    <w:p w:rsidR="003A4344" w:rsidRDefault="00332C4E">
      <w:r>
        <w:rPr>
          <w:rFonts w:hint="eastAsia"/>
        </w:rPr>
        <w:tab/>
      </w:r>
      <w:r>
        <w:rPr>
          <w:rFonts w:hint="eastAsia"/>
        </w:rPr>
        <w:tab/>
        <w:t xml:space="preserve">1) </w:t>
      </w:r>
      <w:r>
        <w:rPr>
          <w:rFonts w:hint="eastAsia"/>
        </w:rPr>
        <w:t>搜索</w:t>
      </w:r>
      <w:r>
        <w:rPr>
          <w:rFonts w:hint="eastAsia"/>
        </w:rPr>
        <w:t>content</w:t>
      </w:r>
      <w:r>
        <w:rPr>
          <w:rFonts w:hint="eastAsia"/>
        </w:rPr>
        <w:t>字段，要求包含</w:t>
      </w:r>
      <w:r>
        <w:rPr>
          <w:rFonts w:hint="eastAsia"/>
        </w:rPr>
        <w:t>"</w:t>
      </w:r>
      <w:r>
        <w:rPr>
          <w:rFonts w:hint="eastAsia"/>
        </w:rPr>
        <w:t>福泽全球</w:t>
      </w:r>
      <w:r>
        <w:rPr>
          <w:rFonts w:hint="eastAsia"/>
        </w:rPr>
        <w:t>"</w:t>
      </w:r>
    </w:p>
    <w:p w:rsidR="003A4344" w:rsidRDefault="00332C4E">
      <w:r>
        <w:rPr>
          <w:rFonts w:hint="eastAsia"/>
        </w:rPr>
        <w:tab/>
      </w:r>
      <w:r>
        <w:rPr>
          <w:rFonts w:hint="eastAsia"/>
        </w:rPr>
        <w:tab/>
        <w:t xml:space="preserve">2) </w:t>
      </w:r>
      <w:r>
        <w:rPr>
          <w:rFonts w:hint="eastAsia"/>
        </w:rPr>
        <w:t>搜索</w:t>
      </w:r>
      <w:r>
        <w:rPr>
          <w:rFonts w:hint="eastAsia"/>
        </w:rPr>
        <w:t>title</w:t>
      </w:r>
      <w:r>
        <w:rPr>
          <w:rFonts w:hint="eastAsia"/>
        </w:rPr>
        <w:t>字段，要求包含</w:t>
      </w:r>
      <w:r>
        <w:rPr>
          <w:rFonts w:hint="eastAsia"/>
        </w:rPr>
        <w:t>"</w:t>
      </w:r>
      <w:r>
        <w:rPr>
          <w:rFonts w:hint="eastAsia"/>
        </w:rPr>
        <w:t>一个伟大的民族</w:t>
      </w:r>
      <w:r>
        <w:rPr>
          <w:rFonts w:hint="eastAsia"/>
        </w:rPr>
        <w:t>"</w:t>
      </w:r>
    </w:p>
    <w:p w:rsidR="003A4344" w:rsidRDefault="00332C4E">
      <w:r>
        <w:rPr>
          <w:rFonts w:hint="eastAsia"/>
        </w:rPr>
        <w:tab/>
      </w:r>
      <w:r>
        <w:rPr>
          <w:rFonts w:hint="eastAsia"/>
        </w:rPr>
        <w:tab/>
        <w:t xml:space="preserve">3) </w:t>
      </w:r>
      <w:r>
        <w:rPr>
          <w:rFonts w:hint="eastAsia"/>
        </w:rPr>
        <w:t>搜索</w:t>
      </w:r>
      <w:r>
        <w:rPr>
          <w:rFonts w:hint="eastAsia"/>
        </w:rPr>
        <w:t>paragraph</w:t>
      </w:r>
      <w:r>
        <w:rPr>
          <w:rFonts w:hint="eastAsia"/>
        </w:rPr>
        <w:t>字段，要求包含</w:t>
      </w:r>
      <w:r>
        <w:rPr>
          <w:rFonts w:hint="eastAsia"/>
        </w:rPr>
        <w:t>"</w:t>
      </w:r>
      <w:r>
        <w:rPr>
          <w:rFonts w:hint="eastAsia"/>
        </w:rPr>
        <w:t>人民</w:t>
      </w:r>
      <w:r>
        <w:rPr>
          <w:rFonts w:hint="eastAsia"/>
        </w:rPr>
        <w:t>"</w:t>
      </w:r>
    </w:p>
    <w:p w:rsidR="003A4344" w:rsidRDefault="003A4344"/>
    <w:p w:rsidR="003A4344" w:rsidRDefault="003A4344">
      <w:pPr>
        <w:ind w:firstLine="420"/>
      </w:pPr>
    </w:p>
    <w:p w:rsidR="002B697B" w:rsidRDefault="002B697B" w:rsidP="002B697B">
      <w:pPr>
        <w:pStyle w:val="3"/>
      </w:pPr>
      <w:r>
        <w:rPr>
          <w:rFonts w:hint="eastAsia"/>
        </w:rPr>
        <w:t>3.1.22</w:t>
      </w:r>
      <w:r>
        <w:rPr>
          <w:rFonts w:hint="eastAsia"/>
        </w:rPr>
        <w:t>搜索全匹配运算符</w:t>
      </w:r>
      <w:r>
        <w:rPr>
          <w:rFonts w:hint="eastAsia"/>
        </w:rPr>
        <w:t>WHOLE</w:t>
      </w:r>
    </w:p>
    <w:p w:rsidR="002B697B" w:rsidRDefault="002B697B" w:rsidP="002B697B">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whole</w:t>
      </w:r>
      <w:r>
        <w:rPr>
          <w:rFonts w:eastAsia="Times New Roman"/>
          <w:sz w:val="24"/>
        </w:rPr>
        <w:t>] value1</w:t>
      </w:r>
    </w:p>
    <w:p w:rsidR="002B697B" w:rsidRDefault="002B697B" w:rsidP="002B697B">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后续参数为1个，value1</w:t>
      </w:r>
    </w:p>
    <w:p w:rsidR="002B697B" w:rsidRDefault="002B697B" w:rsidP="002B697B">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的内容必须完全匹配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2B697B" w:rsidRDefault="002B697B" w:rsidP="002B697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2B697B" w:rsidRDefault="002B697B" w:rsidP="002B697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2B697B" w:rsidRDefault="002B697B" w:rsidP="002B697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姓名字段name必须以“abc”完全匹配，不能多一个字符也不能少一个字符；</w:t>
      </w:r>
      <w:r>
        <w:rPr>
          <w:rFonts w:ascii="仿宋_GB2312-WinCharSetFFFF-H" w:eastAsia="仿宋_GB2312-WinCharSetFFFF-H" w:hAnsi="仿宋_GB2312-WinCharSetFFFF-H"/>
          <w:sz w:val="24"/>
        </w:rPr>
        <w:t xml:space="preserve"> </w:t>
      </w:r>
    </w:p>
    <w:p w:rsidR="002B697B" w:rsidRDefault="002B697B" w:rsidP="002B697B">
      <w:pPr>
        <w:rPr>
          <w:rFonts w:ascii="仿宋_GB2312-WinCharSetFFFF-H" w:eastAsia="仿宋_GB2312-WinCharSetFFFF-H" w:hAnsi="仿宋_GB2312-WinCharSetFFFF-H"/>
          <w:sz w:val="24"/>
        </w:rPr>
      </w:pPr>
    </w:p>
    <w:p w:rsidR="003A4344" w:rsidRPr="002B697B" w:rsidRDefault="003A4344">
      <w:pPr>
        <w:ind w:firstLine="420"/>
      </w:pPr>
    </w:p>
    <w:p w:rsidR="003A4344" w:rsidRDefault="00332C4E">
      <w:pPr>
        <w:pStyle w:val="2"/>
      </w:pPr>
      <w:bookmarkStart w:id="50" w:name="_Toc422682850"/>
      <w:r>
        <w:rPr>
          <w:rFonts w:hint="eastAsia"/>
        </w:rPr>
        <w:t>3.2  JZSearch</w:t>
      </w:r>
      <w:r>
        <w:rPr>
          <w:rFonts w:hint="eastAsia"/>
        </w:rPr>
        <w:t>搜索后台服务系统搭建</w:t>
      </w:r>
      <w:bookmarkEnd w:id="50"/>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说明：搜索服务需要寻找指定目录下的SearchServer.xml，根据SearchServer.xml的内容提供搜索服务</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SearchServer.xml示例如下：</w:t>
      </w:r>
    </w:p>
    <w:p w:rsidR="003A4344" w:rsidRDefault="00332C4E">
      <w:r>
        <w:t>&lt;?xml version="1.0" encoding="GB2312"?&gt;</w:t>
      </w:r>
    </w:p>
    <w:p w:rsidR="003A4344" w:rsidRDefault="00332C4E">
      <w:r>
        <w:t>&lt;SearchServerConf&gt;</w:t>
      </w:r>
    </w:p>
    <w:p w:rsidR="003A4344" w:rsidRDefault="00332C4E">
      <w:r>
        <w:tab/>
        <w:t>&lt;ReleaseVersion&gt;</w:t>
      </w:r>
    </w:p>
    <w:p w:rsidR="003A4344" w:rsidRDefault="00332C4E">
      <w:r>
        <w:tab/>
      </w:r>
      <w:r>
        <w:tab/>
        <w:t>&lt;version&gt;3.0&lt;/version&gt;</w:t>
      </w:r>
    </w:p>
    <w:p w:rsidR="003A4344" w:rsidRDefault="00332C4E">
      <w:r>
        <w:tab/>
      </w:r>
      <w:r>
        <w:tab/>
        <w:t>&lt;lastModify&gt;2011-8-28&lt;/lastModify&gt;</w:t>
      </w:r>
    </w:p>
    <w:p w:rsidR="003A4344" w:rsidRDefault="00332C4E">
      <w:r>
        <w:tab/>
        <w:t>&lt;/ReleaseVersion&gt;</w:t>
      </w:r>
    </w:p>
    <w:p w:rsidR="003A4344" w:rsidRDefault="00332C4E">
      <w:r>
        <w:tab/>
        <w:t>&lt;Config&gt;</w:t>
      </w:r>
    </w:p>
    <w:p w:rsidR="003A4344" w:rsidRDefault="00332C4E">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3A4344" w:rsidRDefault="00332C4E">
      <w:r>
        <w:rPr>
          <w:rFonts w:hint="eastAsia"/>
        </w:rPr>
        <w:tab/>
      </w:r>
      <w:r>
        <w:rPr>
          <w:rFonts w:hint="eastAsia"/>
        </w:rPr>
        <w:tab/>
        <w:t>&lt;Port&gt;8003&lt;/Port&gt;##</w:t>
      </w:r>
      <w:r>
        <w:rPr>
          <w:rFonts w:hint="eastAsia"/>
        </w:rPr>
        <w:t>检索服务进程的端口号</w:t>
      </w:r>
    </w:p>
    <w:p w:rsidR="003A4344" w:rsidRDefault="00332C4E">
      <w:r>
        <w:rPr>
          <w:rFonts w:hint="eastAsia"/>
        </w:rPr>
        <w:tab/>
      </w:r>
      <w:r>
        <w:rPr>
          <w:rFonts w:hint="eastAsia"/>
        </w:rPr>
        <w:tab/>
        <w:t>&lt;dictpath&gt;D:\NLPIR\release\JZSearchInstall\dict&lt;/dictpath&gt;##</w:t>
      </w:r>
      <w:r>
        <w:rPr>
          <w:rFonts w:hint="eastAsia"/>
        </w:rPr>
        <w:t>词典等目标文件</w:t>
      </w:r>
    </w:p>
    <w:p w:rsidR="003A4344" w:rsidRDefault="00332C4E">
      <w:r>
        <w:tab/>
      </w:r>
      <w:r>
        <w:tab/>
        <w:t>&lt;ICTCLAS&gt;on&lt;/ICTCLAS&gt;</w:t>
      </w:r>
    </w:p>
    <w:p w:rsidR="003A4344" w:rsidRDefault="00332C4E">
      <w:r>
        <w:tab/>
      </w:r>
      <w:r>
        <w:tab/>
        <w:t>&lt;index&gt;</w:t>
      </w:r>
    </w:p>
    <w:p w:rsidR="003A4344" w:rsidRDefault="00332C4E">
      <w:r>
        <w:rPr>
          <w:rFonts w:hint="eastAsia"/>
        </w:rPr>
        <w:tab/>
      </w:r>
      <w:r>
        <w:rPr>
          <w:rFonts w:hint="eastAsia"/>
        </w:rPr>
        <w:tab/>
      </w:r>
      <w:r>
        <w:rPr>
          <w:rFonts w:hint="eastAsia"/>
        </w:rPr>
        <w:tab/>
        <w:t>&lt;indexfile&gt;D:\NLPIR\test\uyghan\JZSearch&lt;/indexfile&gt;##</w:t>
      </w:r>
      <w:r>
        <w:rPr>
          <w:rFonts w:hint="eastAsia"/>
        </w:rPr>
        <w:t>原始标准数据及索引</w:t>
      </w:r>
      <w:r>
        <w:rPr>
          <w:rFonts w:hint="eastAsia"/>
        </w:rPr>
        <w:lastRenderedPageBreak/>
        <w:t>结果文件</w:t>
      </w:r>
    </w:p>
    <w:p w:rsidR="003A4344" w:rsidRDefault="00332C4E">
      <w:r>
        <w:rPr>
          <w:rFonts w:hint="eastAsia"/>
        </w:rPr>
        <w:tab/>
      </w:r>
      <w:r>
        <w:rPr>
          <w:rFonts w:hint="eastAsia"/>
        </w:rPr>
        <w:tab/>
      </w:r>
      <w:r>
        <w:rPr>
          <w:rFonts w:hint="eastAsia"/>
        </w:rPr>
        <w:tab/>
        <w:t>&lt;FieldInfo&gt;D:\NLPIR\test\uyghan\fieldinfo.dat&lt;/FieldInfo&gt;##</w:t>
      </w:r>
      <w:r>
        <w:rPr>
          <w:rFonts w:hint="eastAsia"/>
        </w:rPr>
        <w:t>字段信息文件</w:t>
      </w:r>
    </w:p>
    <w:p w:rsidR="003A4344" w:rsidRDefault="00332C4E">
      <w:r>
        <w:tab/>
      </w:r>
      <w:r>
        <w:tab/>
      </w:r>
      <w:r>
        <w:tab/>
        <w:t>&lt;SORT&gt;DOCID&lt;/SORT&gt;</w:t>
      </w:r>
    </w:p>
    <w:p w:rsidR="003A4344" w:rsidRDefault="00332C4E">
      <w:r>
        <w:rPr>
          <w:rFonts w:hint="eastAsia"/>
        </w:rPr>
        <w:tab/>
      </w:r>
      <w:r>
        <w:rPr>
          <w:rFonts w:hint="eastAsia"/>
        </w:rPr>
        <w:tab/>
      </w:r>
      <w:r>
        <w:rPr>
          <w:rFonts w:hint="eastAsia"/>
        </w:rPr>
        <w:tab/>
        <w:t>##</w:t>
      </w:r>
      <w:r>
        <w:rPr>
          <w:rFonts w:hint="eastAsia"/>
        </w:rPr>
        <w:t>排序方式：</w:t>
      </w:r>
    </w:p>
    <w:p w:rsidR="003A4344" w:rsidRDefault="00332C4E">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3A4344" w:rsidRDefault="00332C4E">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3A4344" w:rsidRDefault="00332C4E">
      <w:r>
        <w:rPr>
          <w:rFonts w:hint="eastAsia"/>
        </w:rPr>
        <w:tab/>
      </w:r>
      <w:r>
        <w:rPr>
          <w:rFonts w:hint="eastAsia"/>
        </w:rPr>
        <w:tab/>
      </w:r>
      <w:r>
        <w:rPr>
          <w:rFonts w:hint="eastAsia"/>
        </w:rPr>
        <w:tab/>
        <w:t>##RELEVANCE=</w:t>
      </w:r>
      <w:r>
        <w:rPr>
          <w:rFonts w:hint="eastAsia"/>
        </w:rPr>
        <w:t>按照相关度排序</w:t>
      </w:r>
    </w:p>
    <w:p w:rsidR="003A4344" w:rsidRDefault="00332C4E">
      <w:r>
        <w:rPr>
          <w:rFonts w:hint="eastAsia"/>
        </w:rPr>
        <w:tab/>
      </w:r>
      <w:r>
        <w:rPr>
          <w:rFonts w:hint="eastAsia"/>
        </w:rPr>
        <w:tab/>
      </w:r>
      <w:r>
        <w:rPr>
          <w:rFonts w:hint="eastAsia"/>
        </w:rPr>
        <w:tab/>
        <w:t>&lt;Encoding&gt;UTF8&lt;/Encoding&gt;//</w:t>
      </w:r>
      <w:r>
        <w:rPr>
          <w:rFonts w:hint="eastAsia"/>
        </w:rPr>
        <w:t>编码：</w:t>
      </w:r>
      <w:r>
        <w:rPr>
          <w:rFonts w:hint="eastAsia"/>
        </w:rPr>
        <w:t>GBK,UTF8,BIG5,GBK-FANTI</w:t>
      </w:r>
    </w:p>
    <w:p w:rsidR="003A4344" w:rsidRDefault="00332C4E">
      <w:r>
        <w:rPr>
          <w:rFonts w:hint="eastAsia"/>
        </w:rPr>
        <w:tab/>
      </w:r>
      <w:r>
        <w:rPr>
          <w:rFonts w:hint="eastAsia"/>
        </w:rPr>
        <w:tab/>
      </w:r>
      <w:r>
        <w:rPr>
          <w:rFonts w:hint="eastAsia"/>
        </w:rPr>
        <w:tab/>
        <w:t>&lt;GroupMaxCount&gt;50&lt;/GroupMaxCount&gt;//</w:t>
      </w:r>
      <w:r>
        <w:rPr>
          <w:rFonts w:hint="eastAsia"/>
        </w:rPr>
        <w:t>分组最大条目数</w:t>
      </w:r>
    </w:p>
    <w:p w:rsidR="003A4344" w:rsidRDefault="00332C4E">
      <w:r>
        <w:rPr>
          <w:rFonts w:hint="eastAsia"/>
        </w:rPr>
        <w:tab/>
      </w:r>
      <w:r>
        <w:rPr>
          <w:rFonts w:hint="eastAsia"/>
        </w:rPr>
        <w:tab/>
      </w:r>
      <w:r>
        <w:rPr>
          <w:rFonts w:hint="eastAsia"/>
        </w:rPr>
        <w:tab/>
        <w:t>&lt;MexMem&gt;1024000000&lt;/MexMem&gt;//</w:t>
      </w:r>
      <w:r>
        <w:rPr>
          <w:rFonts w:hint="eastAsia"/>
        </w:rPr>
        <w:t>最大内存数</w:t>
      </w:r>
    </w:p>
    <w:p w:rsidR="003A4344" w:rsidRDefault="00332C4E">
      <w:r>
        <w:rPr>
          <w:rFonts w:hint="eastAsia"/>
        </w:rPr>
        <w:tab/>
      </w:r>
      <w:r>
        <w:rPr>
          <w:rFonts w:hint="eastAsia"/>
        </w:rPr>
        <w:tab/>
      </w:r>
      <w:r>
        <w:rPr>
          <w:rFonts w:hint="eastAsia"/>
        </w:rPr>
        <w:tab/>
        <w:t>&lt;Language&gt;Minor&lt;/Language&gt;//</w:t>
      </w:r>
      <w:r>
        <w:rPr>
          <w:rFonts w:hint="eastAsia"/>
        </w:rPr>
        <w:t>少数民族语言</w:t>
      </w:r>
    </w:p>
    <w:p w:rsidR="003A4344" w:rsidRDefault="00332C4E">
      <w:r>
        <w:tab/>
      </w:r>
      <w:r>
        <w:tab/>
        <w:t>&lt;/index&gt;</w:t>
      </w:r>
    </w:p>
    <w:p w:rsidR="003A4344" w:rsidRDefault="00332C4E">
      <w:r>
        <w:tab/>
      </w:r>
      <w:r>
        <w:tab/>
        <w:t>&lt;/Config&gt;</w:t>
      </w:r>
    </w:p>
    <w:p w:rsidR="003A4344" w:rsidRDefault="00332C4E">
      <w:r>
        <w:t>&lt;/SearchServerConf&gt;</w:t>
      </w:r>
    </w:p>
    <w:p w:rsidR="003A4344" w:rsidRDefault="00332C4E">
      <w:pPr>
        <w:pStyle w:val="2"/>
      </w:pPr>
      <w:bookmarkStart w:id="51" w:name="_Toc422682851"/>
      <w:r>
        <w:rPr>
          <w:rFonts w:hint="eastAsia"/>
        </w:rPr>
        <w:t>3.3  JZSearch</w:t>
      </w:r>
      <w:r>
        <w:rPr>
          <w:rFonts w:hint="eastAsia"/>
        </w:rPr>
        <w:t>客户端搭建与管理指南</w:t>
      </w:r>
      <w:bookmarkEnd w:id="51"/>
    </w:p>
    <w:p w:rsidR="003A4344" w:rsidRDefault="00332C4E">
      <w:pPr>
        <w:pStyle w:val="3"/>
      </w:pPr>
      <w:bookmarkStart w:id="52" w:name="_Toc422682852"/>
      <w:r>
        <w:rPr>
          <w:rFonts w:hint="eastAsia"/>
        </w:rPr>
        <w:t xml:space="preserve">3.3.1 </w:t>
      </w:r>
      <w:r>
        <w:rPr>
          <w:rFonts w:hint="eastAsia"/>
        </w:rPr>
        <w:t>客户端管理命令语法</w:t>
      </w:r>
      <w:bookmarkEnd w:id="52"/>
    </w:p>
    <w:p w:rsidR="003A4344" w:rsidRPr="00F21C27" w:rsidRDefault="00F21C27" w:rsidP="00F21C27">
      <w:pPr>
        <w:widowControl/>
        <w:jc w:val="left"/>
      </w:pPr>
      <w:r>
        <w:rPr>
          <w:rFonts w:hint="eastAsia"/>
        </w:rPr>
        <w:t xml:space="preserve">   </w:t>
      </w:r>
      <w:r w:rsidR="00332C4E" w:rsidRPr="00F21C27">
        <w:rPr>
          <w:rFonts w:hint="eastAsia"/>
        </w:rPr>
        <w:t>客户端的命令都是采用搜索服务控制命令实现的，服务端控制命令类似于搜索语法，具体细节如下：</w:t>
      </w:r>
    </w:p>
    <w:tbl>
      <w:tblPr>
        <w:tblW w:w="80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957"/>
        <w:gridCol w:w="4134"/>
      </w:tblGrid>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4"/>
                <w:szCs w:val="20"/>
              </w:rPr>
            </w:pPr>
            <w:r>
              <w:rPr>
                <w:rFonts w:ascii="宋体" w:hAnsi="宋体" w:cs="宋体" w:hint="eastAsia"/>
                <w:b/>
                <w:bCs/>
                <w:kern w:val="0"/>
                <w:sz w:val="24"/>
              </w:rPr>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表示重新加载新增的索引内容，系统会自动维护，不建议使用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表示需要对索引数据进行优化归并，系统会自动维护，不建议使用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表示要将系统搜索服务停止</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查询搜索引擎的版本号</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索引自动备份，系统会自动维护，不建议使用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索引自动恢复，系统会自动维护，不建议使用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从索引中删除后续编号的文档</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DEL</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UPDATE</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将符合【搜索语句】条件的记录删除，但保留最新的一条</w:t>
            </w:r>
          </w:p>
        </w:tc>
      </w:tr>
      <w:tr w:rsidR="00F21C27">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F21C27" w:rsidRPr="00F21C27" w:rsidRDefault="00F21C27" w:rsidP="00F21C27">
            <w:pPr>
              <w:tabs>
                <w:tab w:val="left" w:pos="6038"/>
              </w:tabs>
            </w:pPr>
            <w:r w:rsidRPr="00F21C27">
              <w:rPr>
                <w:rFonts w:hint="eastAsia"/>
              </w:rPr>
              <w:t>[cmd]  Setweight &lt;</w:t>
            </w:r>
            <w:r w:rsidRPr="00F21C27">
              <w:rPr>
                <w:rFonts w:hint="eastAsia"/>
              </w:rPr>
              <w:t>字段名</w:t>
            </w:r>
            <w:r w:rsidRPr="00F21C27">
              <w:rPr>
                <w:rFonts w:hint="eastAsia"/>
              </w:rPr>
              <w:t>1&gt;</w:t>
            </w:r>
            <w:r w:rsidRPr="00F21C27">
              <w:rPr>
                <w:rFonts w:hint="eastAsia"/>
              </w:rPr>
              <w:t>：</w:t>
            </w:r>
            <w:r w:rsidRPr="00F21C27">
              <w:rPr>
                <w:rFonts w:hint="eastAsia"/>
              </w:rPr>
              <w:t>&lt;</w:t>
            </w:r>
            <w:r w:rsidRPr="00F21C27">
              <w:rPr>
                <w:rFonts w:hint="eastAsia"/>
              </w:rPr>
              <w:t>权重</w:t>
            </w:r>
            <w:r w:rsidRPr="00F21C27">
              <w:rPr>
                <w:rFonts w:hint="eastAsia"/>
              </w:rPr>
              <w:t>1&gt;  &lt;</w:t>
            </w:r>
            <w:r w:rsidRPr="00F21C27">
              <w:rPr>
                <w:rFonts w:hint="eastAsia"/>
              </w:rPr>
              <w:t>字段名</w:t>
            </w:r>
            <w:r w:rsidRPr="00F21C27">
              <w:rPr>
                <w:rFonts w:hint="eastAsia"/>
              </w:rPr>
              <w:t>2&gt;</w:t>
            </w:r>
            <w:r w:rsidRPr="00F21C27">
              <w:rPr>
                <w:rFonts w:hint="eastAsia"/>
              </w:rPr>
              <w:t>：</w:t>
            </w:r>
            <w:r w:rsidRPr="00F21C27">
              <w:rPr>
                <w:rFonts w:hint="eastAsia"/>
              </w:rPr>
              <w:t>&lt;</w:t>
            </w:r>
            <w:r w:rsidRPr="00F21C27">
              <w:rPr>
                <w:rFonts w:hint="eastAsia"/>
              </w:rPr>
              <w:t>权重</w:t>
            </w:r>
            <w:r w:rsidRPr="00F21C27">
              <w:rPr>
                <w:rFonts w:hint="eastAsia"/>
              </w:rPr>
              <w:t>2&gt;</w:t>
            </w:r>
          </w:p>
          <w:p w:rsidR="00F21C27" w:rsidRPr="00F21C27" w:rsidRDefault="00F21C27" w:rsidP="00F21C27">
            <w:pPr>
              <w:widowControl/>
              <w:jc w:val="left"/>
            </w:pPr>
            <w:r w:rsidRPr="00F21C27">
              <w:rPr>
                <w:rFonts w:hint="eastAsia"/>
              </w:rPr>
              <w:t xml:space="preserve"> ... </w:t>
            </w:r>
          </w:p>
        </w:tc>
        <w:tc>
          <w:tcPr>
            <w:tcW w:w="4134" w:type="dxa"/>
            <w:tcBorders>
              <w:top w:val="outset" w:sz="6" w:space="0" w:color="auto"/>
              <w:left w:val="outset" w:sz="6" w:space="0" w:color="auto"/>
              <w:bottom w:val="outset" w:sz="6" w:space="0" w:color="auto"/>
              <w:right w:val="outset" w:sz="6" w:space="0" w:color="auto"/>
            </w:tcBorders>
            <w:vAlign w:val="center"/>
          </w:tcPr>
          <w:p w:rsidR="00F21C27" w:rsidRDefault="00F21C27" w:rsidP="00F21C27">
            <w:pPr>
              <w:widowControl/>
              <w:ind w:leftChars="104" w:left="218"/>
              <w:jc w:val="left"/>
            </w:pPr>
            <w:r w:rsidRPr="00F21C27">
              <w:rPr>
                <w:rFonts w:hint="eastAsia"/>
              </w:rPr>
              <w:t>将字段</w:t>
            </w:r>
            <w:r w:rsidRPr="00F21C27">
              <w:rPr>
                <w:rFonts w:hint="eastAsia"/>
              </w:rPr>
              <w:t>1</w:t>
            </w:r>
            <w:r w:rsidRPr="00F21C27">
              <w:rPr>
                <w:rFonts w:hint="eastAsia"/>
              </w:rPr>
              <w:t>的搜索权重设置为</w:t>
            </w:r>
            <w:r w:rsidRPr="00F21C27">
              <w:rPr>
                <w:rFonts w:hint="eastAsia"/>
              </w:rPr>
              <w:t>&lt;</w:t>
            </w:r>
            <w:r w:rsidRPr="00F21C27">
              <w:rPr>
                <w:rFonts w:hint="eastAsia"/>
              </w:rPr>
              <w:t>权重</w:t>
            </w:r>
            <w:r w:rsidRPr="00F21C27">
              <w:rPr>
                <w:rFonts w:hint="eastAsia"/>
              </w:rPr>
              <w:t>1&gt;</w:t>
            </w:r>
            <w:r w:rsidRPr="00F21C27">
              <w:rPr>
                <w:rFonts w:hint="eastAsia"/>
              </w:rPr>
              <w:t>；用于区分不同字段的搜索权重，例如：</w:t>
            </w:r>
            <w:r w:rsidRPr="00F21C27">
              <w:rPr>
                <w:rFonts w:hint="eastAsia"/>
              </w:rPr>
              <w:t>[cmd]</w:t>
            </w:r>
            <w:r>
              <w:rPr>
                <w:rFonts w:hint="eastAsia"/>
              </w:rPr>
              <w:t xml:space="preserve"> title:10.0</w:t>
            </w:r>
            <w:r w:rsidR="001B08E5">
              <w:rPr>
                <w:rFonts w:hint="eastAsia"/>
              </w:rPr>
              <w:t xml:space="preserve"> </w:t>
            </w:r>
            <w:r>
              <w:rPr>
                <w:rFonts w:hint="eastAsia"/>
              </w:rPr>
              <w:t xml:space="preserve"> abstract:5.0</w:t>
            </w:r>
          </w:p>
          <w:p w:rsidR="00F21C27" w:rsidRPr="00F21C27" w:rsidRDefault="00F21C27" w:rsidP="00F21C27">
            <w:pPr>
              <w:widowControl/>
              <w:ind w:leftChars="104" w:left="218"/>
              <w:jc w:val="left"/>
            </w:pPr>
            <w:r>
              <w:rPr>
                <w:rFonts w:hint="eastAsia"/>
              </w:rPr>
              <w:t>字段必须是索引字段，不设置默认为</w:t>
            </w:r>
            <w:r>
              <w:rPr>
                <w:rFonts w:hint="eastAsia"/>
              </w:rPr>
              <w:t>1.0</w:t>
            </w:r>
          </w:p>
        </w:tc>
      </w:tr>
      <w:tr w:rsidR="00A845EE" w:rsidTr="00332F16">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A845EE">
            <w:pPr>
              <w:tabs>
                <w:tab w:val="left" w:pos="6038"/>
              </w:tabs>
            </w:pPr>
            <w:r w:rsidRPr="00F21C27">
              <w:rPr>
                <w:rFonts w:hint="eastAsia"/>
              </w:rPr>
              <w:lastRenderedPageBreak/>
              <w:t xml:space="preserve">[cmd]  </w:t>
            </w:r>
            <w:r>
              <w:rPr>
                <w:rFonts w:hint="eastAsia"/>
              </w:rPr>
              <w:t>g</w:t>
            </w:r>
            <w:r w:rsidRPr="00F21C27">
              <w:rPr>
                <w:rFonts w:hint="eastAsia"/>
              </w:rPr>
              <w:t>et</w:t>
            </w:r>
            <w:r>
              <w:rPr>
                <w:rFonts w:hint="eastAsia"/>
              </w:rPr>
              <w:t>field</w:t>
            </w:r>
            <w:r w:rsidRPr="00F21C27">
              <w:rPr>
                <w:rFonts w:hint="eastAsia"/>
              </w:rPr>
              <w:t xml:space="preserve"> </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332F16">
            <w:pPr>
              <w:widowControl/>
              <w:ind w:leftChars="104" w:left="218"/>
              <w:jc w:val="left"/>
            </w:pPr>
            <w:r>
              <w:rPr>
                <w:rFonts w:hint="eastAsia"/>
              </w:rPr>
              <w:t>返回字段信息</w:t>
            </w:r>
          </w:p>
        </w:tc>
      </w:tr>
      <w:tr w:rsidR="00A845EE" w:rsidTr="00283C11">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tabs>
                <w:tab w:val="left" w:pos="6038"/>
              </w:tabs>
            </w:pPr>
            <w:r w:rsidRPr="00F21C27">
              <w:rPr>
                <w:rFonts w:hint="eastAsia"/>
              </w:rPr>
              <w:t xml:space="preserve">[cmd]  </w:t>
            </w:r>
            <w:r>
              <w:rPr>
                <w:rFonts w:hint="eastAsia"/>
              </w:rPr>
              <w:t>g</w:t>
            </w:r>
            <w:r w:rsidRPr="00F21C27">
              <w:rPr>
                <w:rFonts w:hint="eastAsia"/>
              </w:rPr>
              <w:t>et</w:t>
            </w:r>
            <w:r>
              <w:rPr>
                <w:rFonts w:hint="eastAsia"/>
              </w:rPr>
              <w:t>weight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Pr="00F21C27" w:rsidRDefault="00A845EE" w:rsidP="00283C11">
            <w:pPr>
              <w:widowControl/>
              <w:ind w:leftChars="104" w:left="218"/>
              <w:jc w:val="left"/>
            </w:pPr>
            <w:r>
              <w:rPr>
                <w:rFonts w:hint="eastAsia"/>
              </w:rPr>
              <w:t>返回字段搜索权重信息</w:t>
            </w:r>
          </w:p>
        </w:tc>
      </w:tr>
      <w:tr w:rsidR="00A845EE">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A845EE" w:rsidRPr="00A845EE" w:rsidRDefault="00A845EE" w:rsidP="002E1D79">
            <w:pPr>
              <w:tabs>
                <w:tab w:val="left" w:pos="6038"/>
              </w:tabs>
            </w:pPr>
            <w:r>
              <w:rPr>
                <w:rFonts w:hint="eastAsia"/>
              </w:rPr>
              <w:t xml:space="preserve">[cmd]  getcontent  &lt;docid&gt; </w:t>
            </w:r>
            <w:r w:rsidR="00B77CC4">
              <w:rPr>
                <w:rFonts w:hint="eastAsia"/>
              </w:rPr>
              <w:t xml:space="preserve"> </w:t>
            </w:r>
            <w:r>
              <w:rPr>
                <w:rFonts w:hint="eastAsia"/>
              </w:rPr>
              <w:t>&lt;fieldname</w:t>
            </w:r>
            <w:r w:rsidR="002E1D79">
              <w:rPr>
                <w:rFonts w:hint="eastAsia"/>
              </w:rPr>
              <w:t>1</w:t>
            </w:r>
            <w:r>
              <w:rPr>
                <w:rFonts w:hint="eastAsia"/>
              </w:rPr>
              <w:t>&gt;</w:t>
            </w:r>
            <w:r w:rsidR="002E1D79">
              <w:rPr>
                <w:rFonts w:hint="eastAsia"/>
              </w:rPr>
              <w:t xml:space="preserve">  &lt;fieldname2&gt;...  &lt;fieldnameN&gt;</w:t>
            </w:r>
          </w:p>
        </w:tc>
        <w:tc>
          <w:tcPr>
            <w:tcW w:w="4134" w:type="dxa"/>
            <w:tcBorders>
              <w:top w:val="outset" w:sz="6" w:space="0" w:color="auto"/>
              <w:left w:val="outset" w:sz="6" w:space="0" w:color="auto"/>
              <w:bottom w:val="outset" w:sz="6" w:space="0" w:color="auto"/>
              <w:right w:val="outset" w:sz="6" w:space="0" w:color="auto"/>
            </w:tcBorders>
            <w:vAlign w:val="center"/>
          </w:tcPr>
          <w:p w:rsidR="00A845EE" w:rsidRDefault="00A845EE" w:rsidP="00F21C27">
            <w:pPr>
              <w:widowControl/>
              <w:ind w:leftChars="104" w:left="218"/>
              <w:jc w:val="left"/>
            </w:pPr>
            <w:r>
              <w:rPr>
                <w:rFonts w:hint="eastAsia"/>
              </w:rPr>
              <w:t>返回指定的</w:t>
            </w:r>
            <w:r>
              <w:rPr>
                <w:rFonts w:hint="eastAsia"/>
              </w:rPr>
              <w:t>&lt;docid&gt;</w:t>
            </w:r>
            <w:r>
              <w:rPr>
                <w:rFonts w:hint="eastAsia"/>
              </w:rPr>
              <w:t>对应的</w:t>
            </w:r>
            <w:r w:rsidR="002E1D79">
              <w:rPr>
                <w:rFonts w:hint="eastAsia"/>
              </w:rPr>
              <w:t>&lt;fieldname1&gt;  &lt;fieldname2&gt;...  &lt;fieldnameN&gt;</w:t>
            </w:r>
            <w:r>
              <w:rPr>
                <w:rFonts w:hint="eastAsia"/>
              </w:rPr>
              <w:t>存储的内容信息。</w:t>
            </w:r>
          </w:p>
          <w:p w:rsidR="002E1D79" w:rsidRDefault="002E1D79" w:rsidP="00F21C27">
            <w:pPr>
              <w:widowControl/>
              <w:ind w:leftChars="104" w:left="218"/>
              <w:jc w:val="left"/>
            </w:pPr>
            <w:r>
              <w:rPr>
                <w:rFonts w:hint="eastAsia"/>
              </w:rPr>
              <w:t>返回结果的格式为：</w:t>
            </w:r>
          </w:p>
          <w:p w:rsidR="002E1D79" w:rsidRPr="00F21C27" w:rsidRDefault="002E1D79" w:rsidP="002E1D79">
            <w:pPr>
              <w:widowControl/>
              <w:ind w:leftChars="104" w:left="218"/>
              <w:jc w:val="left"/>
            </w:pPr>
            <w:r w:rsidRPr="002E1D79">
              <w:rPr>
                <w:rFonts w:hint="eastAsia"/>
              </w:rPr>
              <w:t>&lt;JZSearch-Message&gt;&amp;lt;</w:t>
            </w:r>
            <w:r>
              <w:rPr>
                <w:rFonts w:hint="eastAsia"/>
              </w:rPr>
              <w:t xml:space="preserve"> fieldname1</w:t>
            </w:r>
            <w:r w:rsidRPr="002E1D79">
              <w:rPr>
                <w:rFonts w:hint="eastAsia"/>
              </w:rPr>
              <w:t>&amp;gt;</w:t>
            </w:r>
            <w:r w:rsidRPr="002E1D79">
              <w:rPr>
                <w:rFonts w:hint="eastAsia"/>
              </w:rPr>
              <w:t>机械师</w:t>
            </w:r>
            <w:r w:rsidRPr="002E1D79">
              <w:rPr>
                <w:rFonts w:hint="eastAsia"/>
              </w:rPr>
              <w:t>&amp;lt;/</w:t>
            </w:r>
            <w:r>
              <w:rPr>
                <w:rFonts w:hint="eastAsia"/>
              </w:rPr>
              <w:t xml:space="preserve"> fieldname2</w:t>
            </w:r>
            <w:r w:rsidRPr="002E1D79">
              <w:rPr>
                <w:rFonts w:hint="eastAsia"/>
              </w:rPr>
              <w:t>&amp;gt;&amp;lt;br&amp;gt;&amp;lt;</w:t>
            </w:r>
            <w:r>
              <w:rPr>
                <w:rFonts w:hint="eastAsia"/>
              </w:rPr>
              <w:t xml:space="preserve"> fieldname2</w:t>
            </w:r>
            <w:r w:rsidRPr="002E1D79">
              <w:rPr>
                <w:rFonts w:hint="eastAsia"/>
              </w:rPr>
              <w:t>&amp;gt;</w:t>
            </w:r>
            <w:r w:rsidRPr="002E1D79">
              <w:rPr>
                <w:rFonts w:hint="eastAsia"/>
              </w:rPr>
              <w:t>西蒙·韦斯特</w:t>
            </w:r>
            <w:r w:rsidRPr="002E1D79">
              <w:rPr>
                <w:rFonts w:hint="eastAsia"/>
              </w:rPr>
              <w:t>&amp;lt;/</w:t>
            </w:r>
            <w:r>
              <w:rPr>
                <w:rFonts w:hint="eastAsia"/>
              </w:rPr>
              <w:t xml:space="preserve"> fieldname2</w:t>
            </w:r>
            <w:r w:rsidRPr="002E1D79">
              <w:rPr>
                <w:rFonts w:hint="eastAsia"/>
              </w:rPr>
              <w:t>&amp;gt;&amp;lt;br&amp;gt;&amp;lt;movie_jianjie&amp;gt;</w:t>
            </w:r>
            <w:r w:rsidRPr="002E1D79">
              <w:rPr>
                <w:rFonts w:hint="eastAsia"/>
              </w:rPr>
              <w:t>亚瑟是一个冷酷无情的资深杀手，而跟在他旁边的，是一个极度崇拜他的菜鸟杀手史蒂夫。在两人被分派为搭档后，虽性情迥异，倒也培养出深厚的默契与情谊，自此出生入死，并肩作战。然而，一次差点让亚瑟送命的任务。</w:t>
            </w:r>
            <w:r w:rsidRPr="002E1D79">
              <w:rPr>
                <w:rFonts w:hint="eastAsia"/>
              </w:rPr>
              <w:t>&amp;lt;/movie_</w:t>
            </w:r>
            <w:r w:rsidRPr="002E1D79">
              <w:t>jianjie&amp;gt;&amp;lt;br&amp;gt;&lt;/JZSearch-Message&gt;</w:t>
            </w:r>
          </w:p>
        </w:tc>
      </w:tr>
      <w:tr w:rsidR="002737BB">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2737BB" w:rsidRDefault="002737BB" w:rsidP="002737BB">
            <w:pPr>
              <w:tabs>
                <w:tab w:val="left" w:pos="6038"/>
              </w:tabs>
            </w:pPr>
            <w:r>
              <w:rPr>
                <w:rFonts w:hint="eastAsia"/>
              </w:rPr>
              <w:t>[cmd] addsim &lt;</w:t>
            </w:r>
            <w:r>
              <w:rPr>
                <w:rFonts w:hint="eastAsia"/>
              </w:rPr>
              <w:t>词</w:t>
            </w:r>
            <w:r>
              <w:rPr>
                <w:rFonts w:hint="eastAsia"/>
              </w:rPr>
              <w:t>1&gt; &lt;</w:t>
            </w:r>
            <w:r>
              <w:rPr>
                <w:rFonts w:hint="eastAsia"/>
              </w:rPr>
              <w:t>词</w:t>
            </w:r>
            <w:r>
              <w:rPr>
                <w:rFonts w:hint="eastAsia"/>
              </w:rPr>
              <w:t>1</w:t>
            </w:r>
            <w:r>
              <w:rPr>
                <w:rFonts w:hint="eastAsia"/>
              </w:rPr>
              <w:t>同义词</w:t>
            </w:r>
            <w:r>
              <w:rPr>
                <w:rFonts w:hint="eastAsia"/>
              </w:rPr>
              <w:t>1&gt; &lt;</w:t>
            </w:r>
            <w:r>
              <w:rPr>
                <w:rFonts w:hint="eastAsia"/>
              </w:rPr>
              <w:t>词</w:t>
            </w:r>
            <w:r>
              <w:rPr>
                <w:rFonts w:hint="eastAsia"/>
              </w:rPr>
              <w:t>1</w:t>
            </w:r>
            <w:r>
              <w:rPr>
                <w:rFonts w:hint="eastAsia"/>
              </w:rPr>
              <w:t>同义词</w:t>
            </w:r>
            <w:r>
              <w:rPr>
                <w:rFonts w:hint="eastAsia"/>
              </w:rPr>
              <w:t>n&gt; ##&lt;</w:t>
            </w:r>
            <w:r>
              <w:rPr>
                <w:rFonts w:hint="eastAsia"/>
              </w:rPr>
              <w:t>词</w:t>
            </w:r>
            <w:r>
              <w:rPr>
                <w:rFonts w:hint="eastAsia"/>
              </w:rPr>
              <w:t>N&gt; &lt;</w:t>
            </w:r>
            <w:r>
              <w:rPr>
                <w:rFonts w:hint="eastAsia"/>
              </w:rPr>
              <w:t>词</w:t>
            </w:r>
            <w:r>
              <w:rPr>
                <w:rFonts w:hint="eastAsia"/>
              </w:rPr>
              <w:t>N</w:t>
            </w:r>
            <w:r>
              <w:rPr>
                <w:rFonts w:hint="eastAsia"/>
              </w:rPr>
              <w:t>同义词</w:t>
            </w:r>
            <w:r>
              <w:rPr>
                <w:rFonts w:hint="eastAsia"/>
              </w:rPr>
              <w:t>1&gt; &lt;</w:t>
            </w:r>
            <w:r>
              <w:rPr>
                <w:rFonts w:hint="eastAsia"/>
              </w:rPr>
              <w:t>词</w:t>
            </w:r>
            <w:r>
              <w:rPr>
                <w:rFonts w:hint="eastAsia"/>
              </w:rPr>
              <w:t>N</w:t>
            </w:r>
            <w:r>
              <w:rPr>
                <w:rFonts w:hint="eastAsia"/>
              </w:rPr>
              <w:t>同义词</w:t>
            </w:r>
            <w:r>
              <w:rPr>
                <w:rFonts w:hint="eastAsia"/>
              </w:rPr>
              <w:t>n&gt;</w:t>
            </w:r>
          </w:p>
        </w:tc>
        <w:tc>
          <w:tcPr>
            <w:tcW w:w="4134" w:type="dxa"/>
            <w:tcBorders>
              <w:top w:val="outset" w:sz="6" w:space="0" w:color="auto"/>
              <w:left w:val="outset" w:sz="6" w:space="0" w:color="auto"/>
              <w:bottom w:val="outset" w:sz="6" w:space="0" w:color="auto"/>
              <w:right w:val="outset" w:sz="6" w:space="0" w:color="auto"/>
            </w:tcBorders>
            <w:vAlign w:val="center"/>
          </w:tcPr>
          <w:p w:rsidR="002737BB" w:rsidRPr="002737BB" w:rsidRDefault="002737BB" w:rsidP="002737BB">
            <w:pPr>
              <w:widowControl/>
              <w:ind w:leftChars="104" w:left="218"/>
              <w:jc w:val="left"/>
            </w:pPr>
            <w:r>
              <w:rPr>
                <w:rFonts w:hint="eastAsia"/>
              </w:rPr>
              <w:t>增加一组搜索同义词，例如：</w:t>
            </w:r>
            <w:r>
              <w:rPr>
                <w:rFonts w:hint="eastAsia"/>
              </w:rPr>
              <w:t xml:space="preserve">[cmd] addsim </w:t>
            </w:r>
            <w:r>
              <w:rPr>
                <w:rFonts w:hint="eastAsia"/>
              </w:rPr>
              <w:t>土豆</w:t>
            </w:r>
            <w:r>
              <w:rPr>
                <w:rFonts w:hint="eastAsia"/>
              </w:rPr>
              <w:t xml:space="preserve"> </w:t>
            </w:r>
            <w:r>
              <w:rPr>
                <w:rFonts w:hint="eastAsia"/>
              </w:rPr>
              <w:t>马铃薯</w:t>
            </w:r>
            <w:r>
              <w:rPr>
                <w:rFonts w:hint="eastAsia"/>
              </w:rPr>
              <w:t xml:space="preserve"> potato ##</w:t>
            </w:r>
            <w:r>
              <w:rPr>
                <w:rFonts w:hint="eastAsia"/>
              </w:rPr>
              <w:t>番茄</w:t>
            </w:r>
            <w:r>
              <w:rPr>
                <w:rFonts w:hint="eastAsia"/>
              </w:rPr>
              <w:t xml:space="preserve"> </w:t>
            </w:r>
            <w:r>
              <w:rPr>
                <w:rFonts w:hint="eastAsia"/>
              </w:rPr>
              <w:t>西红柿</w:t>
            </w:r>
          </w:p>
        </w:tc>
      </w:tr>
      <w:tr w:rsidR="00F73362">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F73362" w:rsidRDefault="00F73362" w:rsidP="002737BB">
            <w:pPr>
              <w:tabs>
                <w:tab w:val="left" w:pos="6038"/>
              </w:tabs>
            </w:pPr>
            <w:r>
              <w:rPr>
                <w:rFonts w:hint="eastAsia"/>
              </w:rPr>
              <w:t>[</w:t>
            </w:r>
            <w:r>
              <w:t>cmd</w:t>
            </w:r>
            <w:r>
              <w:rPr>
                <w:rFonts w:hint="eastAsia"/>
              </w:rPr>
              <w:t>]</w:t>
            </w:r>
            <w:r>
              <w:t xml:space="preserve"> listall</w:t>
            </w:r>
            <w:bookmarkStart w:id="53" w:name="_GoBack"/>
            <w:bookmarkEnd w:id="53"/>
            <w:r>
              <w:t xml:space="preserve"> </w:t>
            </w:r>
          </w:p>
        </w:tc>
        <w:tc>
          <w:tcPr>
            <w:tcW w:w="4134" w:type="dxa"/>
            <w:tcBorders>
              <w:top w:val="outset" w:sz="6" w:space="0" w:color="auto"/>
              <w:left w:val="outset" w:sz="6" w:space="0" w:color="auto"/>
              <w:bottom w:val="outset" w:sz="6" w:space="0" w:color="auto"/>
              <w:right w:val="outset" w:sz="6" w:space="0" w:color="auto"/>
            </w:tcBorders>
            <w:vAlign w:val="center"/>
          </w:tcPr>
          <w:p w:rsidR="00F73362" w:rsidRDefault="00F73362" w:rsidP="002737BB">
            <w:pPr>
              <w:widowControl/>
              <w:ind w:leftChars="104" w:left="218"/>
              <w:jc w:val="left"/>
            </w:pPr>
            <w:r>
              <w:rPr>
                <w:rFonts w:hint="eastAsia"/>
              </w:rPr>
              <w:t>显示所有的记录</w:t>
            </w:r>
          </w:p>
        </w:tc>
      </w:tr>
    </w:tbl>
    <w:p w:rsidR="003A4344" w:rsidRDefault="003A4344">
      <w:pPr>
        <w:rPr>
          <w:rFonts w:ascii="仿宋_GB2312" w:eastAsia="仿宋_GB2312"/>
          <w:sz w:val="28"/>
          <w:szCs w:val="28"/>
        </w:rPr>
      </w:pPr>
    </w:p>
    <w:p w:rsidR="003A4344" w:rsidRDefault="00332C4E">
      <w:pPr>
        <w:pStyle w:val="3"/>
      </w:pPr>
      <w:bookmarkStart w:id="54" w:name="_Toc422682853"/>
      <w:r>
        <w:rPr>
          <w:rFonts w:hint="eastAsia"/>
        </w:rPr>
        <w:t xml:space="preserve">3.3.2 </w:t>
      </w:r>
      <w:r>
        <w:rPr>
          <w:rFonts w:hint="eastAsia"/>
        </w:rPr>
        <w:t>命令行方式</w:t>
      </w:r>
      <w:bookmarkEnd w:id="54"/>
    </w:p>
    <w:p w:rsidR="003A4344" w:rsidRDefault="00332C4E">
      <w:pPr>
        <w:rPr>
          <w:rFonts w:ascii="仿宋_GB2312" w:eastAsia="仿宋_GB2312"/>
          <w:sz w:val="28"/>
          <w:szCs w:val="28"/>
        </w:rPr>
      </w:pPr>
      <w:r>
        <w:rPr>
          <w:rFonts w:ascii="仿宋_GB2312" w:eastAsia="仿宋_GB2312" w:hint="eastAsia"/>
          <w:sz w:val="28"/>
          <w:szCs w:val="28"/>
        </w:rPr>
        <w:t>命令行： JZSearchAgent.exe 参数 【Linux有配套程序】</w:t>
      </w:r>
    </w:p>
    <w:p w:rsidR="003A4344" w:rsidRDefault="00332C4E">
      <w:pPr>
        <w:rPr>
          <w:rFonts w:ascii="仿宋_GB2312" w:eastAsia="仿宋_GB2312"/>
          <w:sz w:val="28"/>
          <w:szCs w:val="28"/>
        </w:rPr>
      </w:pPr>
      <w:r>
        <w:rPr>
          <w:rFonts w:ascii="仿宋_GB2312" w:eastAsia="仿宋_GB2312" w:hint="eastAsia"/>
          <w:sz w:val="28"/>
          <w:szCs w:val="28"/>
        </w:rPr>
        <w:t>参数说明：</w:t>
      </w:r>
    </w:p>
    <w:p w:rsidR="003A4344" w:rsidRDefault="00332C4E">
      <w:pPr>
        <w:rPr>
          <w:rFonts w:ascii="仿宋_GB2312" w:eastAsia="仿宋_GB2312"/>
          <w:sz w:val="28"/>
          <w:szCs w:val="28"/>
        </w:rPr>
      </w:pPr>
      <w:r>
        <w:rPr>
          <w:rFonts w:ascii="仿宋_GB2312" w:eastAsia="仿宋_GB2312" w:hint="eastAsia"/>
          <w:sz w:val="28"/>
          <w:szCs w:val="28"/>
        </w:rPr>
        <w:t>0.参数不区分大小写；</w:t>
      </w:r>
    </w:p>
    <w:p w:rsidR="003A4344" w:rsidRDefault="00332C4E">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1.参数为空，系统接收用户实时输入的命令行，命令行参考搜索语法手册</w:t>
      </w:r>
      <w:r>
        <w:rPr>
          <w:rFonts w:ascii="仿宋_GB2312" w:eastAsia="仿宋_GB2312" w:hint="eastAsia"/>
          <w:b/>
          <w:bCs/>
          <w:sz w:val="28"/>
          <w:szCs w:val="28"/>
        </w:rPr>
        <w:t>、JZSearch检索语法说明；</w:t>
      </w:r>
    </w:p>
    <w:p w:rsidR="003A4344" w:rsidRDefault="00332C4E">
      <w:pPr>
        <w:rPr>
          <w:rFonts w:ascii="仿宋_GB2312" w:eastAsia="仿宋_GB2312"/>
          <w:sz w:val="28"/>
          <w:szCs w:val="28"/>
        </w:rPr>
      </w:pPr>
      <w:r>
        <w:rPr>
          <w:rFonts w:ascii="仿宋_GB2312" w:eastAsia="仿宋_GB2312" w:hint="eastAsia"/>
          <w:sz w:val="28"/>
          <w:szCs w:val="28"/>
        </w:rPr>
        <w:t>2.QUIT:表示要将系统搜索服务停止；</w:t>
      </w:r>
    </w:p>
    <w:p w:rsidR="003A4344" w:rsidRDefault="00332C4E">
      <w:pPr>
        <w:rPr>
          <w:rFonts w:ascii="仿宋_GB2312" w:eastAsia="仿宋_GB2312"/>
          <w:sz w:val="28"/>
          <w:szCs w:val="28"/>
        </w:rPr>
      </w:pPr>
      <w:r>
        <w:rPr>
          <w:rFonts w:ascii="仿宋_GB2312" w:eastAsia="仿宋_GB2312" w:hint="eastAsia"/>
          <w:sz w:val="28"/>
          <w:szCs w:val="28"/>
        </w:rPr>
        <w:t>3.Reload:表示重新加载新增的索引数据；</w:t>
      </w:r>
    </w:p>
    <w:p w:rsidR="003A4344" w:rsidRDefault="00332C4E">
      <w:pPr>
        <w:rPr>
          <w:rFonts w:ascii="仿宋_GB2312" w:eastAsia="仿宋_GB2312"/>
          <w:sz w:val="28"/>
          <w:szCs w:val="28"/>
        </w:rPr>
      </w:pPr>
      <w:r>
        <w:rPr>
          <w:rFonts w:ascii="仿宋_GB2312" w:eastAsia="仿宋_GB2312" w:hint="eastAsia"/>
          <w:sz w:val="28"/>
          <w:szCs w:val="28"/>
        </w:rPr>
        <w:t>4.Merge:表示需要对索引数据进行优化归并；</w:t>
      </w:r>
    </w:p>
    <w:p w:rsidR="003A4344" w:rsidRDefault="00332C4E">
      <w:pPr>
        <w:rPr>
          <w:rFonts w:ascii="仿宋_GB2312" w:eastAsia="仿宋_GB2312"/>
          <w:sz w:val="28"/>
          <w:szCs w:val="28"/>
        </w:rPr>
      </w:pPr>
      <w:r>
        <w:rPr>
          <w:rFonts w:ascii="仿宋_GB2312" w:eastAsia="仿宋_GB2312" w:hint="eastAsia"/>
          <w:sz w:val="28"/>
          <w:szCs w:val="28"/>
        </w:rPr>
        <w:lastRenderedPageBreak/>
        <w:t>5.VER:查询搜索引擎的版本号</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Linux下命名为buildIndex.sh</w:t>
      </w:r>
    </w:p>
    <w:p w:rsidR="00F21C27" w:rsidRDefault="00F21C27" w:rsidP="00F21C27">
      <w:pPr>
        <w:tabs>
          <w:tab w:val="left" w:pos="6038"/>
        </w:tabs>
        <w:rPr>
          <w:rFonts w:ascii="仿宋_GB2312" w:eastAsia="仿宋_GB2312"/>
          <w:sz w:val="28"/>
          <w:szCs w:val="28"/>
        </w:rPr>
      </w:pPr>
      <w:r>
        <w:rPr>
          <w:rFonts w:ascii="仿宋_GB2312" w:eastAsia="仿宋_GB2312" w:hint="eastAsia"/>
          <w:sz w:val="28"/>
          <w:szCs w:val="28"/>
        </w:rPr>
        <w:t xml:space="preserve">10. </w:t>
      </w:r>
    </w:p>
    <w:p w:rsidR="00F21C27" w:rsidRDefault="00F21C27">
      <w:pPr>
        <w:tabs>
          <w:tab w:val="left" w:pos="6038"/>
        </w:tabs>
        <w:rPr>
          <w:rFonts w:ascii="仿宋_GB2312" w:eastAsia="仿宋_GB2312"/>
          <w:sz w:val="28"/>
          <w:szCs w:val="28"/>
        </w:rPr>
      </w:pPr>
    </w:p>
    <w:p w:rsidR="003A4344" w:rsidRDefault="00332C4E">
      <w:pPr>
        <w:pStyle w:val="3"/>
      </w:pPr>
      <w:bookmarkStart w:id="55" w:name="_Toc422682854"/>
      <w:r>
        <w:rPr>
          <w:rFonts w:hint="eastAsia"/>
        </w:rPr>
        <w:t>3.3.3  C</w:t>
      </w:r>
      <w:r>
        <w:rPr>
          <w:rFonts w:hint="eastAsia"/>
        </w:rPr>
        <w:t>语言</w:t>
      </w:r>
      <w:r>
        <w:rPr>
          <w:rFonts w:hint="eastAsia"/>
        </w:rPr>
        <w:t>API</w:t>
      </w:r>
      <w:r>
        <w:rPr>
          <w:rFonts w:hint="eastAsia"/>
        </w:rPr>
        <w:t>方式</w:t>
      </w:r>
      <w:bookmarkEnd w:id="55"/>
    </w:p>
    <w:p w:rsidR="003A4344" w:rsidRDefault="00332C4E">
      <w:pPr>
        <w:rPr>
          <w:rFonts w:ascii="仿宋_GB2312" w:eastAsia="仿宋_GB2312"/>
          <w:sz w:val="28"/>
          <w:szCs w:val="28"/>
        </w:rPr>
      </w:pPr>
      <w:r>
        <w:rPr>
          <w:rFonts w:ascii="仿宋_GB2312" w:eastAsia="仿宋_GB2312" w:hint="eastAsia"/>
          <w:sz w:val="28"/>
          <w:szCs w:val="28"/>
        </w:rPr>
        <w:t>具体存放在SearchAgentAPI/Win-C目录下</w:t>
      </w:r>
    </w:p>
    <w:p w:rsidR="003A4344" w:rsidRDefault="003A4344"/>
    <w:p w:rsidR="003A4344" w:rsidRDefault="00332C4E">
      <w:pPr>
        <w:rPr>
          <w:sz w:val="24"/>
        </w:rPr>
      </w:pPr>
      <w:r>
        <w:rPr>
          <w:rFonts w:hint="eastAsia"/>
          <w:sz w:val="24"/>
        </w:rPr>
        <w:t>JZSEARCHAGENTAPI_API int jzsearch_query_client(const char *XMLfile,const char *query_line,int nStart,int nPageCount,const char *sResultName);</w:t>
      </w:r>
    </w:p>
    <w:p w:rsidR="003A4344" w:rsidRDefault="00332C4E">
      <w:pPr>
        <w:rPr>
          <w:sz w:val="24"/>
        </w:rPr>
      </w:pPr>
      <w:r>
        <w:rPr>
          <w:rFonts w:hint="eastAsia"/>
          <w:sz w:val="24"/>
        </w:rPr>
        <w:t>//SearchAgent.XML</w:t>
      </w:r>
      <w:r>
        <w:rPr>
          <w:rFonts w:hint="eastAsia"/>
          <w:sz w:val="24"/>
        </w:rPr>
        <w:t>的存放地址</w:t>
      </w:r>
    </w:p>
    <w:p w:rsidR="003A4344" w:rsidRDefault="00332C4E">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3A4344" w:rsidRDefault="00332C4E">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3A4344" w:rsidRDefault="00332C4E">
      <w:pPr>
        <w:rPr>
          <w:sz w:val="24"/>
        </w:rPr>
      </w:pPr>
      <w:r>
        <w:rPr>
          <w:rFonts w:hint="eastAsia"/>
          <w:sz w:val="24"/>
        </w:rPr>
        <w:t>//nPageCount:</w:t>
      </w:r>
      <w:r>
        <w:rPr>
          <w:rFonts w:hint="eastAsia"/>
          <w:sz w:val="24"/>
        </w:rPr>
        <w:t>每页结果数目</w:t>
      </w:r>
    </w:p>
    <w:p w:rsidR="003A4344" w:rsidRDefault="00332C4E">
      <w:pPr>
        <w:rPr>
          <w:sz w:val="24"/>
        </w:rPr>
      </w:pPr>
      <w:r>
        <w:rPr>
          <w:rFonts w:hint="eastAsia"/>
          <w:sz w:val="24"/>
        </w:rPr>
        <w:t>//sResultName:result.xml</w:t>
      </w:r>
      <w:r>
        <w:rPr>
          <w:rFonts w:hint="eastAsia"/>
          <w:sz w:val="24"/>
        </w:rPr>
        <w:t>存放的文件名</w:t>
      </w:r>
    </w:p>
    <w:p w:rsidR="003A4344" w:rsidRDefault="00332C4E">
      <w:r>
        <w:rPr>
          <w:rFonts w:hint="eastAsia"/>
          <w:sz w:val="24"/>
        </w:rPr>
        <w:t>//</w:t>
      </w:r>
    </w:p>
    <w:p w:rsidR="003A4344" w:rsidRDefault="00332C4E">
      <w:pPr>
        <w:pStyle w:val="3"/>
      </w:pPr>
      <w:bookmarkStart w:id="56" w:name="_Toc422682855"/>
      <w:r>
        <w:rPr>
          <w:rFonts w:hint="eastAsia"/>
        </w:rPr>
        <w:t>3.3.4 JAVA</w:t>
      </w:r>
      <w:r>
        <w:rPr>
          <w:rFonts w:hint="eastAsia"/>
        </w:rPr>
        <w:t>语言调用搜索客户端</w:t>
      </w:r>
      <w:bookmarkEnd w:id="56"/>
    </w:p>
    <w:p w:rsidR="003A4344" w:rsidRDefault="00332C4E">
      <w:pPr>
        <w:rPr>
          <w:rFonts w:ascii="仿宋_GB2312" w:eastAsia="仿宋_GB2312"/>
          <w:sz w:val="28"/>
          <w:szCs w:val="28"/>
        </w:rPr>
      </w:pPr>
      <w:r>
        <w:rPr>
          <w:rFonts w:ascii="仿宋_GB2312" w:eastAsia="仿宋_GB2312" w:hint="eastAsia"/>
          <w:sz w:val="28"/>
          <w:szCs w:val="28"/>
        </w:rPr>
        <w:t>具体存放在SearchAgentAPI/Java目录下</w:t>
      </w:r>
    </w:p>
    <w:p w:rsidR="003A4344" w:rsidRDefault="003A4344"/>
    <w:p w:rsidR="003A4344" w:rsidRDefault="00332C4E">
      <w:pPr>
        <w:pStyle w:val="3"/>
      </w:pPr>
      <w:bookmarkStart w:id="57" w:name="_Toc422682856"/>
      <w:r>
        <w:rPr>
          <w:rFonts w:hint="eastAsia"/>
        </w:rPr>
        <w:lastRenderedPageBreak/>
        <w:t xml:space="preserve">3.3.5 </w:t>
      </w:r>
      <w:r>
        <w:rPr>
          <w:rFonts w:hint="eastAsia"/>
        </w:rPr>
        <w:t>调用搜索服务的协议说明</w:t>
      </w:r>
      <w:bookmarkEnd w:id="57"/>
    </w:p>
    <w:p w:rsidR="003A4344" w:rsidRDefault="00332C4E">
      <w:pPr>
        <w:rPr>
          <w:rFonts w:ascii="仿宋_GB2312" w:eastAsia="仿宋_GB2312"/>
          <w:sz w:val="28"/>
          <w:szCs w:val="28"/>
        </w:rPr>
      </w:pPr>
      <w:r>
        <w:rPr>
          <w:rFonts w:ascii="仿宋_GB2312" w:eastAsia="仿宋_GB2312" w:hint="eastAsia"/>
          <w:sz w:val="28"/>
          <w:szCs w:val="28"/>
        </w:rPr>
        <w:t>查询请求协议</w:t>
      </w:r>
    </w:p>
    <w:p w:rsidR="003A4344" w:rsidRDefault="00332C4E">
      <w:pPr>
        <w:pStyle w:val="12"/>
        <w:numPr>
          <w:ilvl w:val="0"/>
          <w:numId w:val="20"/>
        </w:numPr>
        <w:autoSpaceDE w:val="0"/>
        <w:autoSpaceDN w:val="0"/>
        <w:adjustRightInd w:val="0"/>
        <w:ind w:firstLineChars="0"/>
        <w:jc w:val="left"/>
      </w:pPr>
      <w:r>
        <w:t>S</w:t>
      </w:r>
      <w:r>
        <w:rPr>
          <w:rFonts w:hint="eastAsia"/>
        </w:rPr>
        <w:t>tart</w:t>
      </w:r>
      <w:r>
        <w:rPr>
          <w:rFonts w:hint="eastAsia"/>
        </w:rPr>
        <w:t>：查询起始记录号，整型数据，四个字节；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w:t>
      </w:r>
      <w:r>
        <w:rPr>
          <w:rFonts w:hint="eastAsia"/>
        </w:rPr>
        <w:t>当前页面记录总数</w:t>
      </w:r>
      <w:r>
        <w:rPr>
          <w:rFonts w:ascii="新宋体" w:hAnsi="新宋体" w:cs="新宋体" w:hint="eastAsia"/>
          <w:kern w:val="0"/>
          <w:sz w:val="19"/>
          <w:szCs w:val="19"/>
        </w:rPr>
        <w:t>，</w:t>
      </w:r>
      <w:r>
        <w:rPr>
          <w:rFonts w:hint="eastAsia"/>
        </w:rPr>
        <w:t>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firstRow="0" w:lastRow="0" w:firstColumn="0" w:lastColumn="0" w:noHBand="0" w:noVBand="0"/>
      </w:tblPr>
      <w:tblGrid>
        <w:gridCol w:w="1210"/>
        <w:gridCol w:w="1362"/>
        <w:gridCol w:w="454"/>
        <w:gridCol w:w="605"/>
        <w:gridCol w:w="1057"/>
        <w:gridCol w:w="992"/>
        <w:gridCol w:w="2644"/>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Height w:val="577"/>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start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hint="eastAsia"/>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查询起始记录号</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整型数据，四个字节，大于等于</w:t>
            </w:r>
            <w:r>
              <w:rPr>
                <w:rFonts w:hint="eastAsia"/>
              </w:rPr>
              <w:t>0</w:t>
            </w:r>
            <w:r>
              <w:rPr>
                <w:rFonts w:hint="eastAsia"/>
              </w:rPr>
              <w:t>，小于</w:t>
            </w:r>
            <w:r>
              <w:rPr>
                <w:rFonts w:hint="eastAsia"/>
              </w:rPr>
              <w:t>0</w:t>
            </w:r>
            <w:r>
              <w:rPr>
                <w:rFonts w:hint="eastAsia"/>
              </w:rPr>
              <w:t>直接归为</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maxPageCount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返回页面记录总数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r>
              <w:rPr>
                <w:rFonts w:hint="eastAsia"/>
              </w:rPr>
              <w:t>，小于</w:t>
            </w:r>
            <w:r>
              <w:rPr>
                <w:rFonts w:hint="eastAsia"/>
              </w:rPr>
              <w:t>0</w:t>
            </w:r>
            <w:r>
              <w:rPr>
                <w:rFonts w:hint="eastAsia"/>
              </w:rPr>
              <w:t>直接归为</w:t>
            </w:r>
            <w:r>
              <w:rPr>
                <w:rFonts w:hint="eastAsia"/>
              </w:rPr>
              <w:t>20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查询语句，字符串类型，长度：</w:t>
            </w: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r>
              <w:rPr>
                <w:rFonts w:ascii="新宋体" w:hAnsi="新宋体" w:cs="新宋体" w:hint="eastAsia"/>
                <w:kern w:val="0"/>
                <w:sz w:val="19"/>
                <w:szCs w:val="19"/>
              </w:rPr>
              <w:t xml:space="preserve">; </w:t>
            </w:r>
            <w:r>
              <w:rPr>
                <w:rFonts w:ascii="新宋体" w:hAnsi="新宋体" w:cs="新宋体" w:hint="eastAsia"/>
                <w:kern w:val="0"/>
                <w:sz w:val="19"/>
                <w:szCs w:val="19"/>
              </w:rPr>
              <w:t>查询语句的格式参见</w:t>
            </w:r>
            <w:r>
              <w:rPr>
                <w:rFonts w:ascii="新宋体" w:hAnsi="新宋体" w:cs="新宋体" w:hint="eastAsia"/>
                <w:kern w:val="0"/>
                <w:sz w:val="19"/>
                <w:szCs w:val="19"/>
              </w:rPr>
              <w:t>3.1 JZSearch</w:t>
            </w:r>
            <w:r>
              <w:rPr>
                <w:rFonts w:ascii="新宋体" w:hAnsi="新宋体" w:cs="新宋体" w:hint="eastAsia"/>
                <w:kern w:val="0"/>
                <w:sz w:val="19"/>
                <w:szCs w:val="19"/>
              </w:rPr>
              <w:t>检索语法说明</w:t>
            </w:r>
          </w:p>
        </w:tc>
      </w:tr>
    </w:tbl>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A4344">
      <w:pPr>
        <w:autoSpaceDE w:val="0"/>
        <w:autoSpaceDN w:val="0"/>
        <w:adjustRightInd w:val="0"/>
        <w:jc w:val="left"/>
        <w:rPr>
          <w:rFonts w:ascii="新宋体" w:hAnsi="新宋体" w:cs="新宋体"/>
          <w:kern w:val="0"/>
          <w:sz w:val="19"/>
          <w:szCs w:val="19"/>
        </w:rPr>
      </w:pPr>
    </w:p>
    <w:p w:rsidR="003A4344" w:rsidRDefault="00332C4E">
      <w:pPr>
        <w:rPr>
          <w:rFonts w:ascii="仿宋_GB2312" w:eastAsia="仿宋_GB2312"/>
          <w:sz w:val="28"/>
          <w:szCs w:val="28"/>
        </w:rPr>
      </w:pPr>
      <w:r>
        <w:rPr>
          <w:rFonts w:ascii="仿宋_GB2312" w:eastAsia="仿宋_GB2312" w:hint="eastAsia"/>
          <w:sz w:val="28"/>
          <w:szCs w:val="28"/>
        </w:rPr>
        <w:t>搜索结果协议</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pPr>
      <w:r>
        <w:br w:type="page"/>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firstRow="0" w:lastRow="0" w:firstColumn="0" w:lastColumn="0" w:noHBand="0" w:noVBand="0"/>
      </w:tblPr>
      <w:tblGrid>
        <w:gridCol w:w="1210"/>
        <w:gridCol w:w="1362"/>
        <w:gridCol w:w="454"/>
        <w:gridCol w:w="605"/>
        <w:gridCol w:w="915"/>
        <w:gridCol w:w="802"/>
        <w:gridCol w:w="2976"/>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lastRenderedPageBreak/>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623AD3">
            <w:pPr>
              <w:autoSpaceDN w:val="0"/>
              <w:rPr>
                <w:rFonts w:ascii="Calibri" w:hAnsi="宋体"/>
                <w:sz w:val="24"/>
              </w:rPr>
            </w:pPr>
            <w:r>
              <w:rPr>
                <w:rFonts w:ascii="新宋体" w:hAnsi="新宋体" w:cs="新宋体" w:hint="eastAsia"/>
                <w:kern w:val="0"/>
                <w:sz w:val="19"/>
                <w:szCs w:val="19"/>
              </w:rPr>
              <w:t>搜索结果</w:t>
            </w:r>
            <w:r>
              <w:rPr>
                <w:rFonts w:ascii="新宋体" w:hAnsi="新宋体" w:cs="新宋体" w:hint="eastAsia"/>
                <w:kern w:val="0"/>
                <w:sz w:val="19"/>
                <w:szCs w:val="19"/>
              </w:rPr>
              <w:t>XML</w:t>
            </w:r>
            <w:r>
              <w:rPr>
                <w:rFonts w:ascii="新宋体" w:hAnsi="新宋体" w:cs="新宋体" w:hint="eastAsia"/>
                <w:kern w:val="0"/>
                <w:sz w:val="19"/>
                <w:szCs w:val="19"/>
              </w:rPr>
              <w:t>格式的字符串</w:t>
            </w:r>
            <w:r w:rsidR="00332C4E">
              <w:rPr>
                <w:rFonts w:ascii="新宋体" w:hAnsi="新宋体" w:cs="新宋体" w:hint="eastAsia"/>
                <w:kern w:val="0"/>
                <w:sz w:val="19"/>
                <w:szCs w:val="19"/>
              </w:rPr>
              <w:t>，字符串类型，长度：</w:t>
            </w:r>
            <w:r w:rsidR="00332C4E">
              <w:rPr>
                <w:rFonts w:ascii="新宋体" w:hAnsi="新宋体" w:cs="新宋体" w:hint="eastAsia"/>
                <w:kern w:val="0"/>
                <w:sz w:val="19"/>
                <w:szCs w:val="19"/>
              </w:rPr>
              <w:t>Result_</w:t>
            </w:r>
            <w:r w:rsidR="00332C4E">
              <w:rPr>
                <w:rFonts w:ascii="新宋体" w:hAnsi="新宋体" w:cs="新宋体"/>
                <w:kern w:val="0"/>
                <w:sz w:val="19"/>
                <w:szCs w:val="19"/>
              </w:rPr>
              <w:t>size</w:t>
            </w:r>
            <w:r>
              <w:rPr>
                <w:rFonts w:ascii="新宋体" w:hAnsi="新宋体" w:cs="新宋体" w:hint="eastAsia"/>
                <w:kern w:val="0"/>
                <w:sz w:val="19"/>
                <w:szCs w:val="19"/>
              </w:rPr>
              <w:t>；</w:t>
            </w:r>
            <w:r>
              <w:rPr>
                <w:rFonts w:ascii="新宋体" w:hAnsi="新宋体" w:cs="新宋体"/>
                <w:kern w:val="0"/>
                <w:sz w:val="19"/>
                <w:szCs w:val="19"/>
              </w:rPr>
              <w:t>具体的格式如下所示</w:t>
            </w:r>
          </w:p>
        </w:tc>
      </w:tr>
    </w:tbl>
    <w:p w:rsidR="003A4344" w:rsidRDefault="003A4344">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r>
        <w:rPr>
          <w:rFonts w:hint="eastAsia"/>
        </w:rPr>
        <w:t>搜索结果返回</w:t>
      </w:r>
      <w:r>
        <w:rPr>
          <w:rFonts w:hint="eastAsia"/>
        </w:rPr>
        <w:t>XML</w:t>
      </w:r>
      <w:r>
        <w:rPr>
          <w:rFonts w:hint="eastAsia"/>
        </w:rPr>
        <w:t>格式说明：</w:t>
      </w:r>
    </w:p>
    <w:p w:rsidR="00623AD3" w:rsidRDefault="00623AD3" w:rsidP="00623AD3">
      <w:pPr>
        <w:autoSpaceDE w:val="0"/>
        <w:autoSpaceDN w:val="0"/>
        <w:adjustRightInd w:val="0"/>
        <w:jc w:val="left"/>
      </w:pPr>
      <w:r>
        <w:t>&lt;?xml version="1.0" encoding="gb2312" standalone="yes" ?&gt;</w:t>
      </w:r>
    </w:p>
    <w:p w:rsidR="00623AD3" w:rsidRDefault="00623AD3" w:rsidP="00623AD3">
      <w:pPr>
        <w:autoSpaceDE w:val="0"/>
        <w:autoSpaceDN w:val="0"/>
        <w:adjustRightInd w:val="0"/>
        <w:jc w:val="left"/>
      </w:pPr>
      <w:r>
        <w:t>&lt;JZSearch-Result&gt;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&lt;Total-Number&gt;2&lt;/Total-Number&gt;</w:t>
      </w:r>
      <w:r>
        <w:rPr>
          <w:rFonts w:hint="eastAsia"/>
        </w:rPr>
        <w:t>//</w:t>
      </w:r>
      <w:r>
        <w:rPr>
          <w:rFonts w:hint="eastAsia"/>
        </w:rPr>
        <w:t>所有的符合结果总数</w:t>
      </w:r>
    </w:p>
    <w:p w:rsidR="00623AD3" w:rsidRDefault="00623AD3" w:rsidP="00623AD3">
      <w:pPr>
        <w:autoSpaceDE w:val="0"/>
        <w:autoSpaceDN w:val="0"/>
        <w:adjustRightInd w:val="0"/>
        <w:jc w:val="left"/>
      </w:pPr>
      <w:r>
        <w:t xml:space="preserve">        &lt;Return-Number&gt;2&lt;/Return-Number&gt;</w:t>
      </w:r>
      <w:r>
        <w:rPr>
          <w:rFonts w:hint="eastAsia"/>
        </w:rPr>
        <w:t>//</w:t>
      </w:r>
      <w:r>
        <w:rPr>
          <w:rFonts w:hint="eastAsia"/>
        </w:rPr>
        <w:t>所有的结果总数</w:t>
      </w:r>
    </w:p>
    <w:p w:rsidR="00623AD3" w:rsidRDefault="00623AD3" w:rsidP="00623AD3">
      <w:pPr>
        <w:autoSpaceDE w:val="0"/>
        <w:autoSpaceDN w:val="0"/>
        <w:adjustRightInd w:val="0"/>
        <w:jc w:val="left"/>
      </w:pPr>
      <w:r>
        <w:t xml:space="preserve">        &lt;Start-Position&gt;0&lt;/Start-Position&gt;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&lt;doc_id&gt;0&lt;/doc_id&gt;</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&lt;score&gt;0.00&lt;/score&gt;</w:t>
      </w:r>
      <w:r w:rsidR="001E0ED1">
        <w:rPr>
          <w:rFonts w:hint="eastAsia"/>
        </w:rPr>
        <w:t>//</w:t>
      </w:r>
      <w:r w:rsidR="001E0ED1">
        <w:rPr>
          <w:rFonts w:hint="eastAsia"/>
        </w:rPr>
        <w:t>返回的相关度得分</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&lt;id&gt;0&lt;/id&gt;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rPr>
          <w:rFonts w:hint="eastAsia"/>
        </w:rPr>
        <w:t xml:space="preserve">            &lt;value&gt;</w:t>
      </w:r>
      <w:r>
        <w:rPr>
          <w:rFonts w:hint="eastAsia"/>
        </w:rPr>
        <w:t>张亚鹏</w:t>
      </w:r>
      <w:r>
        <w:rPr>
          <w:rFonts w:hint="eastAsia"/>
        </w:rPr>
        <w:t>&lt;/value&gt;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&lt;doc_id&gt;1&lt;/doc_id&gt;</w:t>
      </w:r>
    </w:p>
    <w:p w:rsidR="00623AD3" w:rsidRDefault="00623AD3" w:rsidP="00623AD3">
      <w:pPr>
        <w:autoSpaceDE w:val="0"/>
        <w:autoSpaceDN w:val="0"/>
        <w:adjustRightInd w:val="0"/>
        <w:jc w:val="left"/>
      </w:pPr>
      <w:r>
        <w:t xml:space="preserve">            &lt;score&gt;0.00&lt;/score&gt;</w:t>
      </w:r>
    </w:p>
    <w:p w:rsidR="00623AD3" w:rsidRDefault="00623AD3" w:rsidP="00623AD3">
      <w:pPr>
        <w:autoSpaceDE w:val="0"/>
        <w:autoSpaceDN w:val="0"/>
        <w:adjustRightInd w:val="0"/>
        <w:jc w:val="left"/>
      </w:pPr>
      <w:r>
        <w:t xml:space="preserve">            &lt;id&gt;1&lt;/id&gt;</w:t>
      </w:r>
    </w:p>
    <w:p w:rsidR="00623AD3" w:rsidRDefault="00623AD3" w:rsidP="00623AD3">
      <w:pPr>
        <w:autoSpaceDE w:val="0"/>
        <w:autoSpaceDN w:val="0"/>
        <w:adjustRightInd w:val="0"/>
        <w:jc w:val="left"/>
      </w:pPr>
      <w:r>
        <w:rPr>
          <w:rFonts w:hint="eastAsia"/>
        </w:rPr>
        <w:t xml:space="preserve">            &lt;value&gt;</w:t>
      </w:r>
      <w:r>
        <w:rPr>
          <w:rFonts w:hint="eastAsia"/>
        </w:rPr>
        <w:t>王生</w:t>
      </w:r>
      <w:r>
        <w:rPr>
          <w:rFonts w:hint="eastAsia"/>
        </w:rPr>
        <w:t>&lt;/value&gt;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&lt;/JZSearch-Result&gt;</w:t>
      </w: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Pr="00623AD3" w:rsidRDefault="00623AD3">
      <w:pPr>
        <w:autoSpaceDE w:val="0"/>
        <w:autoSpaceDN w:val="0"/>
        <w:adjustRightInd w:val="0"/>
        <w:jc w:val="left"/>
      </w:pPr>
    </w:p>
    <w:p w:rsidR="003A4344" w:rsidRDefault="00332C4E">
      <w:pPr>
        <w:pStyle w:val="1"/>
        <w:numPr>
          <w:ilvl w:val="0"/>
          <w:numId w:val="1"/>
        </w:numPr>
        <w:spacing w:before="0" w:after="0" w:line="240" w:lineRule="auto"/>
        <w:rPr>
          <w:rFonts w:eastAsia="黑体"/>
        </w:rPr>
      </w:pPr>
      <w:bookmarkStart w:id="58" w:name="_Toc422682857"/>
      <w:r>
        <w:rPr>
          <w:rFonts w:eastAsia="黑体" w:hint="eastAsia"/>
        </w:rPr>
        <w:lastRenderedPageBreak/>
        <w:t>高级篇：</w:t>
      </w:r>
      <w:r>
        <w:rPr>
          <w:rFonts w:eastAsia="黑体" w:hint="eastAsia"/>
        </w:rPr>
        <w:t>API</w:t>
      </w:r>
      <w:r>
        <w:rPr>
          <w:rFonts w:eastAsia="黑体" w:hint="eastAsia"/>
        </w:rPr>
        <w:t>定制开发</w:t>
      </w:r>
      <w:bookmarkEnd w:id="58"/>
    </w:p>
    <w:p w:rsidR="003A4344" w:rsidRDefault="00332C4E">
      <w:pPr>
        <w:pStyle w:val="2"/>
        <w:spacing w:before="0" w:after="0" w:line="240" w:lineRule="auto"/>
        <w:rPr>
          <w:rFonts w:ascii="黑体"/>
        </w:rPr>
      </w:pPr>
      <w:bookmarkStart w:id="59" w:name="_Toc422682858"/>
      <w:r>
        <w:rPr>
          <w:rFonts w:ascii="黑体" w:hint="eastAsia"/>
        </w:rPr>
        <w:t>4.1 字段定义接口</w:t>
      </w:r>
      <w:bookmarkEnd w:id="59"/>
    </w:p>
    <w:p w:rsidR="003A4344" w:rsidRDefault="00332C4E">
      <w:pPr>
        <w:pStyle w:val="3"/>
      </w:pPr>
      <w:bookmarkStart w:id="60" w:name="_Toc422682859"/>
      <w:r>
        <w:rPr>
          <w:rFonts w:hint="eastAsia"/>
        </w:rPr>
        <w:t xml:space="preserve">4.1.1 JZIndexer_FieldAdd </w:t>
      </w:r>
      <w:r>
        <w:rPr>
          <w:rFonts w:hint="eastAsia"/>
        </w:rPr>
        <w:t>添加一个字段</w:t>
      </w:r>
      <w:bookmarkEnd w:id="6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417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373"/>
        <w:gridCol w:w="1797"/>
      </w:tblGrid>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*sFieldName:</w:t>
      </w:r>
      <w:r>
        <w:rPr>
          <w:rFonts w:hint="eastAsia"/>
        </w:rPr>
        <w:t>字段名称，在索引建立与搜索过程中，字段的唯一标示符</w:t>
      </w:r>
    </w:p>
    <w:p w:rsidR="003A4344" w:rsidRDefault="00332C4E">
      <w:r>
        <w:rPr>
          <w:rFonts w:hint="eastAsia"/>
        </w:rPr>
        <w:t>const char *sDBFieldName:</w:t>
      </w:r>
      <w:r>
        <w:rPr>
          <w:rFonts w:hint="eastAsia"/>
        </w:rPr>
        <w:t>：对应于数据库的字段名称；在数据库搜索的时候，用于获取数据库的数据</w:t>
      </w:r>
    </w:p>
    <w:p w:rsidR="003A4344" w:rsidRDefault="00332C4E">
      <w:r>
        <w:rPr>
          <w:rFonts w:hint="eastAsia"/>
        </w:rPr>
        <w:t>int nFieldType</w:t>
      </w:r>
      <w:r>
        <w:rPr>
          <w:rFonts w:hint="eastAsia"/>
        </w:rPr>
        <w:t>：数据类型，参加</w:t>
      </w:r>
      <w:r>
        <w:rPr>
          <w:rFonts w:hint="eastAsia"/>
        </w:rPr>
        <w:t>3.1</w:t>
      </w:r>
      <w:r>
        <w:rPr>
          <w:rFonts w:hint="eastAsia"/>
        </w:rPr>
        <w:t>节字段类型定义表</w:t>
      </w:r>
    </w:p>
    <w:p w:rsidR="003A4344" w:rsidRDefault="00332C4E">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3A4344" w:rsidRDefault="00332C4E">
      <w:r>
        <w:rPr>
          <w:rFonts w:hint="eastAsia"/>
        </w:rPr>
        <w:t>bRetrieved:</w:t>
      </w:r>
      <w:r>
        <w:rPr>
          <w:rFonts w:hint="eastAsia"/>
        </w:rPr>
        <w:t>搜索结果中是否要输出该字段内容</w:t>
      </w:r>
    </w:p>
    <w:p w:rsidR="003A4344" w:rsidRDefault="00332C4E">
      <w:r>
        <w:rPr>
          <w:rFonts w:hint="eastAsia"/>
        </w:rPr>
        <w:t>bGeneral:</w:t>
      </w:r>
      <w:r>
        <w:rPr>
          <w:rFonts w:hint="eastAsia"/>
        </w:rPr>
        <w:t>是否纳入通配搜索的范畴</w:t>
      </w:r>
    </w:p>
    <w:p w:rsidR="003A4344" w:rsidRDefault="00332C4E">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1" w:name="_Toc422682860"/>
      <w:r>
        <w:rPr>
          <w:rFonts w:hint="eastAsia"/>
        </w:rPr>
        <w:t xml:space="preserve">4.1.2 JZIndexer_FieldSave </w:t>
      </w:r>
      <w:r>
        <w:rPr>
          <w:rFonts w:hint="eastAsia"/>
        </w:rPr>
        <w:t>保存已经设置的字段信息</w:t>
      </w:r>
      <w:bookmarkEnd w:id="61"/>
    </w:p>
    <w:p w:rsidR="003A4344" w:rsidRDefault="00332C4E">
      <w:r>
        <w:rPr>
          <w:rFonts w:hint="eastAsia"/>
        </w:rPr>
        <w:t>JZSearchAPI_API bool JZIndexer_FieldSave(const char *sFieldInfoDataFile);</w:t>
      </w:r>
    </w:p>
    <w:p w:rsidR="003A4344" w:rsidRDefault="00332C4E">
      <w:r>
        <w:rPr>
          <w:rFonts w:hint="eastAsia"/>
        </w:rPr>
        <w:t>保存的字段信息数据文件</w:t>
      </w:r>
    </w:p>
    <w:p w:rsidR="003A4344" w:rsidRDefault="003A4344">
      <w:pPr>
        <w:widowControl/>
        <w:jc w:val="left"/>
        <w:rPr>
          <w:rFonts w:ascii="宋体" w:hAnsi="宋体" w:cs="宋体"/>
          <w:b/>
          <w:kern w:val="0"/>
          <w:sz w:val="20"/>
          <w:szCs w:val="20"/>
        </w:rPr>
      </w:pPr>
    </w:p>
    <w:tbl>
      <w:tblPr>
        <w:tblW w:w="55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207"/>
        <w:gridCol w:w="3367"/>
      </w:tblGrid>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2" w:name="_Toc422682861"/>
      <w:r>
        <w:rPr>
          <w:rFonts w:hint="eastAsia"/>
        </w:rPr>
        <w:t xml:space="preserve">4.1.3 JZIndexer_FieldLoad </w:t>
      </w:r>
      <w:r>
        <w:rPr>
          <w:rFonts w:hint="eastAsia"/>
        </w:rPr>
        <w:t>读取已经设置的字段信息文件</w:t>
      </w:r>
      <w:bookmarkEnd w:id="62"/>
    </w:p>
    <w:p w:rsidR="003A4344" w:rsidRDefault="00332C4E">
      <w:r>
        <w:rPr>
          <w:rFonts w:hint="eastAsia"/>
        </w:rPr>
        <w:t>JZSearchAPI_API bool JZIndexer_FieldLoad(const char *sFieldInfoDataFile);</w:t>
      </w:r>
    </w:p>
    <w:p w:rsidR="003A4344" w:rsidRDefault="00332C4E">
      <w:r>
        <w:rPr>
          <w:rFonts w:hint="eastAsia"/>
        </w:rPr>
        <w:t>读取已经保存好的字段信息数据文件</w:t>
      </w:r>
    </w:p>
    <w:p w:rsidR="003A4344" w:rsidRDefault="003A4344">
      <w:pPr>
        <w:widowControl/>
        <w:jc w:val="left"/>
        <w:rPr>
          <w:rFonts w:ascii="宋体" w:hAnsi="宋体" w:cs="宋体"/>
          <w:b/>
          <w:kern w:val="0"/>
          <w:sz w:val="20"/>
          <w:szCs w:val="20"/>
        </w:rPr>
      </w:pPr>
    </w:p>
    <w:tbl>
      <w:tblPr>
        <w:tblW w:w="66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2974"/>
        <w:gridCol w:w="3700"/>
      </w:tblGrid>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r>
        <w:rPr>
          <w:rFonts w:hint="eastAsia"/>
        </w:rPr>
        <w:t>JZSearchAPI_API bool JZIndexer_FieldLoad(const char *sFieldInfoDataFile);</w:t>
      </w:r>
    </w:p>
    <w:p w:rsidR="003A4344" w:rsidRDefault="003A4344"/>
    <w:p w:rsidR="003A4344" w:rsidRDefault="003A4344"/>
    <w:p w:rsidR="003A4344" w:rsidRDefault="00332C4E">
      <w:pPr>
        <w:pStyle w:val="2"/>
        <w:spacing w:before="0" w:after="0" w:line="240" w:lineRule="auto"/>
        <w:rPr>
          <w:rFonts w:ascii="黑体"/>
        </w:rPr>
      </w:pPr>
      <w:bookmarkStart w:id="63" w:name="_Toc422682862"/>
      <w:r>
        <w:rPr>
          <w:rFonts w:ascii="黑体" w:hint="eastAsia"/>
        </w:rPr>
        <w:t>4.2 索引接口</w:t>
      </w:r>
      <w:bookmarkEnd w:id="63"/>
    </w:p>
    <w:p w:rsidR="003A4344" w:rsidRDefault="00332C4E">
      <w:pPr>
        <w:pStyle w:val="3"/>
      </w:pPr>
      <w:bookmarkStart w:id="64" w:name="_Toc422682863"/>
      <w:r>
        <w:rPr>
          <w:rFonts w:hint="eastAsia"/>
        </w:rPr>
        <w:t xml:space="preserve">4.2.1 JZIndexer_Init </w:t>
      </w:r>
      <w:r>
        <w:rPr>
          <w:rFonts w:hint="eastAsia"/>
        </w:rPr>
        <w:t>精准索引器初始化</w:t>
      </w:r>
      <w:bookmarkEnd w:id="64"/>
    </w:p>
    <w:p w:rsidR="003A4344" w:rsidRDefault="00332C4E">
      <w:r>
        <w:rPr>
          <w:rFonts w:hint="eastAsia"/>
        </w:rPr>
        <w:t>JZSearchAPI_API bool JZIndexer_Init(const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索引系统初始化，必须初始化后，才能使用</w:t>
      </w:r>
      <w:r>
        <w:rPr>
          <w:rFonts w:hint="eastAsia"/>
        </w:rPr>
        <w:t>CJZIndexer</w:t>
      </w:r>
    </w:p>
    <w:p w:rsidR="003A4344" w:rsidRDefault="00332C4E">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5" w:name="_Toc422682864"/>
      <w:r>
        <w:rPr>
          <w:rFonts w:hint="eastAsia"/>
        </w:rPr>
        <w:t xml:space="preserve">4.2.2  JZIndexer_Exit </w:t>
      </w:r>
      <w:r>
        <w:rPr>
          <w:rFonts w:hint="eastAsia"/>
        </w:rPr>
        <w:t>精准索引器系统退出</w:t>
      </w:r>
      <w:bookmarkEnd w:id="65"/>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hint="eastAsia"/>
        </w:rPr>
        <w:t>JZIndexer_Exit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6" w:name="_Toc422682865"/>
      <w:r>
        <w:rPr>
          <w:rFonts w:hint="eastAsia"/>
        </w:rPr>
        <w:t xml:space="preserve">4.2.3 CJZIndexer </w:t>
      </w:r>
      <w:r>
        <w:rPr>
          <w:rFonts w:hint="eastAsia"/>
        </w:rPr>
        <w:t>精准索引器类</w:t>
      </w:r>
      <w:bookmarkEnd w:id="66"/>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//词ID索引,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Save();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7" w:name="_Toc422682866"/>
      <w:r>
        <w:rPr>
          <w:rFonts w:hint="eastAsia"/>
        </w:rPr>
        <w:t>4.2.3.1  CJZIndexer::CJZIndexer</w:t>
      </w:r>
      <w:r>
        <w:rPr>
          <w:rFonts w:hint="eastAsia"/>
        </w:rPr>
        <w:t>精准索引器类构建函数</w:t>
      </w:r>
      <w:bookmarkEnd w:id="6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r>
        <w:rPr>
          <w:rFonts w:hint="eastAsia"/>
        </w:rPr>
        <w:t>系统异常时，可以查看当前目录下以日期命名的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8" w:name="_Toc422682867"/>
      <w:r>
        <w:rPr>
          <w:rFonts w:hint="eastAsia"/>
        </w:rPr>
        <w:t>4.2.3.2  CJZIndexer::MemIndexing</w:t>
      </w:r>
      <w:r>
        <w:rPr>
          <w:rFonts w:hint="eastAsia"/>
        </w:rPr>
        <w:t>精准索引器类内存索引函数</w:t>
      </w:r>
      <w:bookmarkEnd w:id="6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3A4344" w:rsidRDefault="00332C4E">
      <w:pPr>
        <w:numPr>
          <w:ilvl w:val="0"/>
          <w:numId w:val="22"/>
        </w:numPr>
      </w:pPr>
      <w:r>
        <w:rPr>
          <w:rFonts w:hint="eastAsia"/>
        </w:rPr>
        <w:t>对文本内容进行索引；系统默认只处理前</w:t>
      </w:r>
      <w:r>
        <w:rPr>
          <w:rFonts w:hint="eastAsia"/>
        </w:rPr>
        <w:t>5KB</w:t>
      </w:r>
      <w:r>
        <w:rPr>
          <w:rFonts w:hint="eastAsia"/>
        </w:rPr>
        <w:t>的内容，超出部分予以截断；</w:t>
      </w:r>
    </w:p>
    <w:p w:rsidR="003A4344" w:rsidRDefault="00332C4E">
      <w:pPr>
        <w:numPr>
          <w:ilvl w:val="0"/>
          <w:numId w:val="22"/>
        </w:numPr>
      </w:pPr>
      <w:r>
        <w:rPr>
          <w:rFonts w:hint="eastAsia"/>
        </w:rPr>
        <w:t>字段可以是文本字段也可以是数值型字段；</w:t>
      </w:r>
    </w:p>
    <w:p w:rsidR="003A4344" w:rsidRDefault="00332C4E">
      <w:pPr>
        <w:numPr>
          <w:ilvl w:val="0"/>
          <w:numId w:val="22"/>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69" w:name="_Toc422682868"/>
      <w:r>
        <w:rPr>
          <w:rFonts w:hint="eastAsia"/>
        </w:rPr>
        <w:t>4.2.3.3  CJZIndexer::FileIndexing</w:t>
      </w:r>
      <w:r>
        <w:rPr>
          <w:rFonts w:hint="eastAsia"/>
        </w:rPr>
        <w:t>精准索引器类文件索引函数</w:t>
      </w:r>
      <w:bookmarkEnd w:id="69"/>
    </w:p>
    <w:p w:rsidR="003A4344" w:rsidRDefault="00332C4E">
      <w:r>
        <w:rPr>
          <w:rFonts w:hint="eastAsia"/>
        </w:rPr>
        <w:tab/>
        <w:t>int FileIndexing(const char *sTextFilename,const char *sFieldName=0);</w:t>
      </w:r>
    </w:p>
    <w:p w:rsidR="003A4344" w:rsidRDefault="00332C4E">
      <w:r>
        <w:rPr>
          <w:rFonts w:hint="eastAsia"/>
        </w:rPr>
        <w:tab/>
        <w:t>//</w:t>
      </w:r>
      <w:r>
        <w:rPr>
          <w:rFonts w:hint="eastAsia"/>
        </w:rPr>
        <w:t>索引一个文本文件，</w:t>
      </w:r>
    </w:p>
    <w:p w:rsidR="003A4344" w:rsidRDefault="00332C4E">
      <w:r>
        <w:rPr>
          <w:rFonts w:hint="eastAsia"/>
        </w:rPr>
        <w:tab/>
        <w:t>//sFieldName</w:t>
      </w:r>
      <w:r>
        <w:rPr>
          <w:rFonts w:hint="eastAsia"/>
        </w:rPr>
        <w:t>：字段名称，为空则表示无字段信息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3"/>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pPr>
        <w:numPr>
          <w:ilvl w:val="0"/>
          <w:numId w:val="23"/>
        </w:numPr>
      </w:pPr>
      <w:r>
        <w:rPr>
          <w:rFonts w:hint="eastAsia"/>
        </w:rPr>
        <w:t>字段可以是文本字段也可以是数值型字段；</w:t>
      </w:r>
    </w:p>
    <w:p w:rsidR="003A4344" w:rsidRDefault="00332C4E">
      <w:r>
        <w:rPr>
          <w:rFonts w:hint="eastAsia"/>
        </w:rPr>
        <w:t xml:space="preserve">3.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0" w:name="_Toc422682869"/>
      <w:r>
        <w:rPr>
          <w:rFonts w:hint="eastAsia"/>
        </w:rPr>
        <w:lastRenderedPageBreak/>
        <w:t>4.2.3.4  CJZIndexer::BigFileIndexing</w:t>
      </w:r>
      <w:r>
        <w:rPr>
          <w:rFonts w:hint="eastAsia"/>
        </w:rPr>
        <w:t>精准索引器类大文件索引函数</w:t>
      </w:r>
      <w:bookmarkEnd w:id="70"/>
    </w:p>
    <w:p w:rsidR="003A4344" w:rsidRDefault="00332C4E">
      <w:r>
        <w:rPr>
          <w:rFonts w:hint="eastAsia"/>
        </w:rPr>
        <w:tab/>
      </w:r>
      <w:r>
        <w:t>int BigFileIndexing(const char *sBigFilename,unsigned int nOffset,unsigned int nSize,const char *sFieldName=0);</w:t>
      </w:r>
    </w:p>
    <w:p w:rsidR="003A4344" w:rsidRDefault="00332C4E">
      <w:r>
        <w:rPr>
          <w:rFonts w:hint="eastAsia"/>
        </w:rPr>
        <w:tab/>
        <w:t>//</w:t>
      </w:r>
      <w:r>
        <w:rPr>
          <w:rFonts w:hint="eastAsia"/>
        </w:rPr>
        <w:t>索引一个</w:t>
      </w:r>
      <w:r>
        <w:rPr>
          <w:rFonts w:hint="eastAsia"/>
        </w:rPr>
        <w:t>Big File</w:t>
      </w:r>
      <w:r>
        <w:rPr>
          <w:rFonts w:hint="eastAsia"/>
        </w:rPr>
        <w:t>中指定的偏移量和长度的文本文件，</w:t>
      </w:r>
    </w:p>
    <w:p w:rsidR="003A4344" w:rsidRDefault="00332C4E">
      <w:r>
        <w:rPr>
          <w:rFonts w:hint="eastAsia"/>
        </w:rPr>
        <w:tab/>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//sBigFilename: Big File</w:t>
      </w:r>
      <w:r>
        <w:rPr>
          <w:rFonts w:hint="eastAsia"/>
        </w:rPr>
        <w:t>的文件名；</w:t>
      </w:r>
    </w:p>
    <w:p w:rsidR="003A4344" w:rsidRDefault="00332C4E">
      <w:r>
        <w:rPr>
          <w:rFonts w:hint="eastAsia"/>
        </w:rPr>
        <w:t>//nOffset:</w:t>
      </w:r>
      <w:r>
        <w:rPr>
          <w:rFonts w:hint="eastAsia"/>
        </w:rPr>
        <w:t>偏移量；</w:t>
      </w:r>
    </w:p>
    <w:p w:rsidR="003A4344" w:rsidRDefault="00332C4E">
      <w:r>
        <w:rPr>
          <w:rFonts w:hint="eastAsia"/>
        </w:rPr>
        <w:t xml:space="preserve">//nSize: </w:t>
      </w:r>
      <w:r>
        <w:rPr>
          <w:rFonts w:hint="eastAsia"/>
        </w:rPr>
        <w:t>文件长度</w:t>
      </w:r>
    </w:p>
    <w:p w:rsidR="003A4344" w:rsidRDefault="00332C4E">
      <w:r>
        <w:rPr>
          <w:rFonts w:hint="eastAsia"/>
        </w:rPr>
        <w:t>//sFieldName</w:t>
      </w:r>
      <w:r>
        <w:rPr>
          <w:rFonts w:hint="eastAsia"/>
        </w:rPr>
        <w:t>：字段名称，为空则表示无字段信息</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4"/>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r>
        <w:rPr>
          <w:rFonts w:hint="eastAsia"/>
        </w:rPr>
        <w:t xml:space="preserve">2.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3A4344" w:rsidRDefault="00332C4E">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3A4344" w:rsidRDefault="00332C4E">
      <w:pPr>
        <w:pStyle w:val="3"/>
      </w:pPr>
      <w:bookmarkStart w:id="71" w:name="_Toc422682870"/>
      <w:r>
        <w:rPr>
          <w:rFonts w:hint="eastAsia"/>
        </w:rPr>
        <w:t>4.2.3.5   CJZIndexer::IdIndexing</w:t>
      </w:r>
      <w:r>
        <w:rPr>
          <w:rFonts w:hint="eastAsia"/>
        </w:rPr>
        <w:t>精准索引器类</w:t>
      </w:r>
      <w:r>
        <w:rPr>
          <w:rFonts w:hint="eastAsia"/>
        </w:rPr>
        <w:t>ID</w:t>
      </w:r>
      <w:r>
        <w:rPr>
          <w:rFonts w:hint="eastAsia"/>
        </w:rPr>
        <w:t>索引函数</w:t>
      </w:r>
      <w:bookmarkEnd w:id="71"/>
    </w:p>
    <w:p w:rsidR="003A4344" w:rsidRDefault="00332C4E">
      <w:r>
        <w:rPr>
          <w:rFonts w:hint="eastAsia"/>
        </w:rPr>
        <w:tab/>
        <w:t>int IdIndexing(int term_id,const char *sFieldName=0);</w:t>
      </w:r>
    </w:p>
    <w:p w:rsidR="003A4344" w:rsidRDefault="00332C4E">
      <w:r>
        <w:rPr>
          <w:rFonts w:hint="eastAsia"/>
        </w:rPr>
        <w:tab/>
        <w:t>//</w:t>
      </w:r>
      <w:r>
        <w:rPr>
          <w:rFonts w:hint="eastAsia"/>
        </w:rPr>
        <w:t>词</w:t>
      </w:r>
      <w:r>
        <w:rPr>
          <w:rFonts w:hint="eastAsia"/>
        </w:rPr>
        <w:t>ID</w:t>
      </w:r>
      <w:r>
        <w:rPr>
          <w:rFonts w:hint="eastAsia"/>
        </w:rPr>
        <w:t>索引</w:t>
      </w:r>
      <w:r>
        <w:rPr>
          <w:rFonts w:hint="eastAsia"/>
        </w:rPr>
        <w:t>,</w:t>
      </w:r>
    </w:p>
    <w:p w:rsidR="003A4344" w:rsidRDefault="00332C4E">
      <w:r>
        <w:rPr>
          <w:rFonts w:hint="eastAsia"/>
        </w:rPr>
        <w:tab/>
        <w:t>//sFieldName</w:t>
      </w:r>
      <w:r>
        <w:rPr>
          <w:rFonts w:hint="eastAsia"/>
        </w:rPr>
        <w:t>：字段名称，为空则表示无字段信息</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5"/>
        </w:numPr>
      </w:pPr>
      <w:r>
        <w:rPr>
          <w:rFonts w:hint="eastAsia"/>
        </w:rPr>
        <w:t>字段可以是文本字段也可以是数值型字段；</w:t>
      </w:r>
    </w:p>
    <w:p w:rsidR="003A4344" w:rsidRDefault="00332C4E">
      <w:pPr>
        <w:numPr>
          <w:ilvl w:val="0"/>
          <w:numId w:val="25"/>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2" w:name="_Toc422682871"/>
      <w:r>
        <w:rPr>
          <w:rFonts w:hint="eastAsia"/>
        </w:rPr>
        <w:t>4.2.3.6  CJZIndexer::IntIndexing</w:t>
      </w:r>
      <w:r>
        <w:rPr>
          <w:rFonts w:hint="eastAsia"/>
        </w:rPr>
        <w:t>精准索引器类整型索引函数</w:t>
      </w:r>
      <w:bookmarkEnd w:id="72"/>
    </w:p>
    <w:p w:rsidR="003A4344" w:rsidRDefault="00332C4E">
      <w:r>
        <w:rPr>
          <w:rFonts w:hint="eastAsia"/>
        </w:rPr>
        <w:tab/>
        <w:t>int IntIndexing(int value,const char *sFieldName=0);</w:t>
      </w:r>
    </w:p>
    <w:p w:rsidR="003A4344" w:rsidRDefault="00332C4E">
      <w:r>
        <w:rPr>
          <w:rFonts w:hint="eastAsia"/>
        </w:rPr>
        <w:tab/>
        <w:t>//</w:t>
      </w:r>
      <w:r>
        <w:rPr>
          <w:rFonts w:hint="eastAsia"/>
        </w:rPr>
        <w:t>对整型数值进行索引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6"/>
        </w:numPr>
      </w:pPr>
      <w:r>
        <w:rPr>
          <w:rFonts w:hint="eastAsia"/>
        </w:rPr>
        <w:t>此处字段的类型必须是</w:t>
      </w:r>
      <w:r>
        <w:rPr>
          <w:rFonts w:ascii="宋体" w:hAnsi="宋体" w:cs="宋体"/>
          <w:kern w:val="0"/>
          <w:sz w:val="20"/>
          <w:szCs w:val="20"/>
        </w:rPr>
        <w:t>FIELD_TYPE_INT</w:t>
      </w:r>
      <w:r>
        <w:rPr>
          <w:rFonts w:hint="eastAsia"/>
        </w:rPr>
        <w:t>；</w:t>
      </w:r>
    </w:p>
    <w:p w:rsidR="003A4344" w:rsidRDefault="00332C4E">
      <w:pPr>
        <w:numPr>
          <w:ilvl w:val="0"/>
          <w:numId w:val="26"/>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3" w:name="_Toc422682872"/>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73"/>
    </w:p>
    <w:p w:rsidR="003A4344" w:rsidRDefault="00332C4E">
      <w:r>
        <w:t>#ifndef _WIN32</w:t>
      </w:r>
    </w:p>
    <w:p w:rsidR="003A4344" w:rsidRDefault="00332C4E">
      <w:r>
        <w:tab/>
        <w:t>int LongIndexing(long long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t>#else</w:t>
      </w:r>
    </w:p>
    <w:p w:rsidR="003A4344" w:rsidRDefault="00332C4E">
      <w:r>
        <w:tab/>
        <w:t>int LongIndexing(__int64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lastRenderedPageBreak/>
        <w:t>#endif</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7"/>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3A4344" w:rsidRDefault="00332C4E">
      <w:pPr>
        <w:numPr>
          <w:ilvl w:val="0"/>
          <w:numId w:val="27"/>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4" w:name="_Toc422682873"/>
      <w:r>
        <w:rPr>
          <w:rFonts w:hint="eastAsia"/>
        </w:rPr>
        <w:lastRenderedPageBreak/>
        <w:t>4.2.3.8  CJZIndexer::FloatIndexing</w:t>
      </w:r>
      <w:r>
        <w:rPr>
          <w:rFonts w:hint="eastAsia"/>
        </w:rPr>
        <w:t>精准索引器类浮点型索引函数</w:t>
      </w:r>
      <w:bookmarkEnd w:id="74"/>
    </w:p>
    <w:p w:rsidR="003A4344" w:rsidRDefault="00332C4E">
      <w:r>
        <w:rPr>
          <w:rFonts w:hint="eastAsia"/>
        </w:rPr>
        <w:tab/>
        <w:t>int FloatIndexing(float value,const char *sFieldName=0);</w:t>
      </w:r>
    </w:p>
    <w:p w:rsidR="003A4344" w:rsidRDefault="00332C4E">
      <w:r>
        <w:rPr>
          <w:rFonts w:hint="eastAsia"/>
        </w:rPr>
        <w:tab/>
        <w:t>//</w:t>
      </w:r>
      <w:r>
        <w:rPr>
          <w:rFonts w:hint="eastAsia"/>
        </w:rPr>
        <w:t>对浮点型数值进行索引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float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3A4344" w:rsidRDefault="00332C4E">
      <w:pPr>
        <w:numPr>
          <w:ilvl w:val="0"/>
          <w:numId w:val="28"/>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5" w:name="_Toc422682874"/>
      <w:r>
        <w:rPr>
          <w:rFonts w:hint="eastAsia"/>
        </w:rPr>
        <w:t>4.2.3.9  CJZIndexer::AddDoc</w:t>
      </w:r>
      <w:r>
        <w:rPr>
          <w:rFonts w:hint="eastAsia"/>
        </w:rPr>
        <w:t>精准索引器类文档添加函数</w:t>
      </w:r>
      <w:bookmarkEnd w:id="75"/>
    </w:p>
    <w:p w:rsidR="003A4344" w:rsidRDefault="00332C4E">
      <w:r>
        <w:rPr>
          <w:rFonts w:hint="eastAsia"/>
        </w:rPr>
        <w:tab/>
        <w:t>int AddDoc();//</w:t>
      </w:r>
      <w:r>
        <w:rPr>
          <w:rFonts w:hint="eastAsia"/>
        </w:rPr>
        <w:t>增加文档</w:t>
      </w:r>
    </w:p>
    <w:p w:rsidR="003A4344" w:rsidRDefault="00332C4E">
      <w:r>
        <w:rPr>
          <w:rFonts w:ascii="宋体" w:hAnsi="宋体" w:cs="宋体" w:hint="eastAsia"/>
          <w:bCs/>
          <w:kern w:val="0"/>
          <w:szCs w:val="21"/>
        </w:rPr>
        <w:t>当前文档索引完成，提交文档。准备索引下一篇文档;系统</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9"/>
        </w:numPr>
      </w:pPr>
      <w:r>
        <w:rPr>
          <w:rFonts w:hint="eastAsia"/>
        </w:rPr>
        <w:t>对当前文档索引完成后，需要执行</w:t>
      </w:r>
      <w:r>
        <w:rPr>
          <w:rFonts w:hint="eastAsia"/>
        </w:rPr>
        <w:t>AddDoc</w:t>
      </w:r>
      <w:r>
        <w:rPr>
          <w:rFonts w:hint="eastAsia"/>
        </w:rPr>
        <w:t>提交，方可处理下一篇文档；</w:t>
      </w:r>
    </w:p>
    <w:p w:rsidR="003A4344" w:rsidRDefault="00332C4E">
      <w:pPr>
        <w:numPr>
          <w:ilvl w:val="0"/>
          <w:numId w:val="29"/>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3A4344" w:rsidRDefault="00332C4E">
      <w:pPr>
        <w:numPr>
          <w:ilvl w:val="0"/>
          <w:numId w:val="29"/>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pStyle w:val="3"/>
      </w:pPr>
      <w:bookmarkStart w:id="76" w:name="_Toc422682875"/>
      <w:r>
        <w:rPr>
          <w:rFonts w:hint="eastAsia"/>
        </w:rPr>
        <w:t>4.2.3.10  CJZIndexer::Save</w:t>
      </w:r>
      <w:r>
        <w:rPr>
          <w:rFonts w:hint="eastAsia"/>
        </w:rPr>
        <w:t>精准索引器类保存函数</w:t>
      </w:r>
      <w:bookmarkEnd w:id="76"/>
    </w:p>
    <w:p w:rsidR="003A4344" w:rsidRDefault="00332C4E">
      <w:r>
        <w:rPr>
          <w:rFonts w:hint="eastAsia"/>
        </w:rPr>
        <w:tab/>
        <w:t>bool Save();</w:t>
      </w:r>
    </w:p>
    <w:p w:rsidR="003A4344" w:rsidRDefault="00332C4E">
      <w:r>
        <w:rPr>
          <w:rFonts w:hint="eastAsia"/>
        </w:rPr>
        <w:tab/>
        <w:t>//</w:t>
      </w:r>
      <w:r>
        <w:rPr>
          <w:rFonts w:hint="eastAsia"/>
        </w:rPr>
        <w:t>索引保存的名称</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0"/>
        </w:numPr>
      </w:pPr>
      <w:r>
        <w:rPr>
          <w:rFonts w:hint="eastAsia"/>
        </w:rPr>
        <w:t>保持索引文件；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3A4344" w:rsidRDefault="00332C4E">
      <w:pPr>
        <w:pStyle w:val="3"/>
      </w:pPr>
      <w:bookmarkStart w:id="77" w:name="_Toc422682876"/>
      <w:r>
        <w:rPr>
          <w:rFonts w:hint="eastAsia"/>
        </w:rPr>
        <w:t>4.2.3.11  CJZIndexer::Merge</w:t>
      </w:r>
      <w:r>
        <w:rPr>
          <w:rFonts w:hint="eastAsia"/>
        </w:rPr>
        <w:t>精准索引器类索引合并函数</w:t>
      </w:r>
      <w:bookmarkEnd w:id="77"/>
    </w:p>
    <w:p w:rsidR="003A4344" w:rsidRDefault="00332C4E">
      <w:r>
        <w:rPr>
          <w:rFonts w:hint="eastAsia"/>
        </w:rPr>
        <w:tab/>
        <w:t>int Merge();</w:t>
      </w:r>
    </w:p>
    <w:p w:rsidR="003A4344" w:rsidRDefault="00332C4E">
      <w:r>
        <w:rPr>
          <w:rFonts w:hint="eastAsia"/>
        </w:rPr>
        <w:tab/>
        <w:t>//</w:t>
      </w:r>
      <w:r>
        <w:rPr>
          <w:rFonts w:hint="eastAsia"/>
        </w:rPr>
        <w:t>索引合并</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1"/>
        </w:numPr>
      </w:pPr>
      <w:r>
        <w:rPr>
          <w:rFonts w:hint="eastAsia"/>
        </w:rPr>
        <w:t>将小的索引文件碎片，合并为完整较大的文件，以确保搜索的效率；</w:t>
      </w:r>
    </w:p>
    <w:p w:rsidR="003A4344" w:rsidRDefault="00332C4E">
      <w:pPr>
        <w:numPr>
          <w:ilvl w:val="0"/>
          <w:numId w:val="31"/>
        </w:numPr>
      </w:pPr>
      <w:r>
        <w:rPr>
          <w:rFonts w:hint="eastAsia"/>
        </w:rPr>
        <w:t>一般在增量索引比较多次的情况下，调用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3A4344" w:rsidRDefault="00332C4E">
      <w:pPr>
        <w:pStyle w:val="3"/>
      </w:pPr>
      <w:bookmarkStart w:id="78" w:name="_Toc422682877"/>
      <w:r>
        <w:rPr>
          <w:rFonts w:hint="eastAsia"/>
        </w:rPr>
        <w:t>4.2.3.12  CJZIndexer::Export</w:t>
      </w:r>
      <w:r>
        <w:rPr>
          <w:rFonts w:hint="eastAsia"/>
        </w:rPr>
        <w:t>精准索引器类索引导出函数</w:t>
      </w:r>
      <w:bookmarkEnd w:id="78"/>
    </w:p>
    <w:p w:rsidR="003A4344" w:rsidRDefault="00332C4E">
      <w:r>
        <w:rPr>
          <w:rFonts w:hint="eastAsia"/>
        </w:rPr>
        <w:t>JZSearchAPI_API bool  Export(const char *sExportFile,const char *sWordList);</w:t>
      </w:r>
    </w:p>
    <w:p w:rsidR="003A4344" w:rsidRDefault="00332C4E">
      <w:r>
        <w:rPr>
          <w:rFonts w:hint="eastAsia"/>
        </w:rPr>
        <w:t>导出的索引数据文本，以便核查调试使用，索引比较大，一般不建议用户自行使用。</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2"/>
        </w:numPr>
      </w:pPr>
      <w:r>
        <w:rPr>
          <w:rFonts w:hint="eastAsia"/>
        </w:rPr>
        <w:t>处理失败后，可以查看当前目录下的当天日志文件；</w:t>
      </w:r>
    </w:p>
    <w:p w:rsidR="003A4344" w:rsidRDefault="00332C4E">
      <w:pPr>
        <w:numPr>
          <w:ilvl w:val="0"/>
          <w:numId w:val="32"/>
        </w:numPr>
      </w:pPr>
      <w:r>
        <w:rPr>
          <w:rFonts w:hint="eastAsia"/>
        </w:rPr>
        <w:t>一般不建议使用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3A4344" w:rsidRDefault="00332C4E">
      <w:pPr>
        <w:pStyle w:val="2"/>
        <w:spacing w:before="0" w:after="0" w:line="240" w:lineRule="auto"/>
        <w:rPr>
          <w:rFonts w:ascii="黑体"/>
        </w:rPr>
      </w:pPr>
      <w:bookmarkStart w:id="79" w:name="_Toc422682878"/>
      <w:r>
        <w:rPr>
          <w:rFonts w:ascii="黑体" w:hint="eastAsia"/>
        </w:rPr>
        <w:t>4.3</w:t>
      </w:r>
      <w:r>
        <w:rPr>
          <w:rFonts w:ascii="黑体" w:hint="eastAsia"/>
        </w:rPr>
        <w:tab/>
        <w:t>检索接口</w:t>
      </w:r>
      <w:bookmarkEnd w:id="79"/>
    </w:p>
    <w:p w:rsidR="003A4344" w:rsidRDefault="00332C4E">
      <w:pPr>
        <w:pStyle w:val="3"/>
      </w:pPr>
      <w:bookmarkStart w:id="80" w:name="_Toc422682879"/>
      <w:r>
        <w:rPr>
          <w:rFonts w:hint="eastAsia"/>
        </w:rPr>
        <w:t xml:space="preserve">4.3.1 JZSearch_Init </w:t>
      </w:r>
      <w:r>
        <w:rPr>
          <w:rFonts w:hint="eastAsia"/>
        </w:rPr>
        <w:t>精准搜索器初始化</w:t>
      </w:r>
      <w:bookmarkEnd w:id="80"/>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r>
        <w:rPr>
          <w:rFonts w:ascii="宋体" w:hAnsi="宋体" w:cs="宋体" w:hint="eastAsia"/>
          <w:bCs/>
          <w:kern w:val="0"/>
          <w:sz w:val="20"/>
          <w:szCs w:val="20"/>
        </w:rPr>
        <w:t>);</w:t>
      </w:r>
    </w:p>
    <w:p w:rsidR="003A4344" w:rsidRDefault="003A4344">
      <w:pPr>
        <w:widowControl/>
        <w:jc w:val="left"/>
        <w:rPr>
          <w:rFonts w:ascii="宋体" w:hAnsi="宋体" w:cs="宋体"/>
          <w:bCs/>
          <w:kern w:val="0"/>
          <w:sz w:val="20"/>
          <w:szCs w:val="20"/>
        </w:rPr>
      </w:pP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3A4344" w:rsidRDefault="003A4344">
      <w:pPr>
        <w:rPr>
          <w:bCs/>
        </w:rPr>
      </w:pP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A4344"/>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3"/>
        </w:numPr>
      </w:pPr>
      <w:r>
        <w:rPr>
          <w:rFonts w:hint="eastAsia"/>
        </w:rPr>
        <w:t>搜索系统初始化后，才能使用精准搜索类</w:t>
      </w:r>
      <w:r>
        <w:rPr>
          <w:rFonts w:hint="eastAsia"/>
        </w:rPr>
        <w:t>CJZSearch</w:t>
      </w:r>
      <w:r>
        <w:rPr>
          <w:rFonts w:hint="eastAsia"/>
        </w:rPr>
        <w:t>；</w:t>
      </w:r>
    </w:p>
    <w:p w:rsidR="003A4344" w:rsidRDefault="00332C4E">
      <w:pPr>
        <w:numPr>
          <w:ilvl w:val="0"/>
          <w:numId w:val="33"/>
        </w:numPr>
      </w:pPr>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1" w:name="_Toc422682880"/>
      <w:r>
        <w:rPr>
          <w:rFonts w:hint="eastAsia"/>
        </w:rPr>
        <w:t xml:space="preserve">4.3.2 JZSearch_Exit </w:t>
      </w:r>
      <w:r>
        <w:rPr>
          <w:rFonts w:hint="eastAsia"/>
        </w:rPr>
        <w:t>精准搜索器系统退出</w:t>
      </w:r>
      <w:bookmarkEnd w:id="81"/>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Pr>
        <w:widowControl/>
        <w:spacing w:before="100" w:beforeAutospacing="1" w:after="100" w:afterAutospacing="1"/>
        <w:jc w:val="left"/>
        <w:rPr>
          <w:rFonts w:ascii="宋体" w:hAnsi="宋体" w:cs="宋体"/>
          <w:b/>
          <w:kern w:val="0"/>
          <w:szCs w:val="21"/>
        </w:rPr>
      </w:pPr>
    </w:p>
    <w:p w:rsidR="003A4344" w:rsidRDefault="00332C4E">
      <w:pPr>
        <w:pStyle w:val="3"/>
      </w:pPr>
      <w:bookmarkStart w:id="82" w:name="_Toc422682881"/>
      <w:r>
        <w:rPr>
          <w:rFonts w:hint="eastAsia"/>
        </w:rPr>
        <w:t xml:space="preserve">4.3.3 JZSearch_Reload </w:t>
      </w:r>
      <w:r>
        <w:rPr>
          <w:rFonts w:hint="eastAsia"/>
        </w:rPr>
        <w:t>精准搜索器系统增量加载</w:t>
      </w:r>
      <w:bookmarkEnd w:id="82"/>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3" w:name="_Toc422682882"/>
      <w:r>
        <w:rPr>
          <w:rFonts w:hint="eastAsia"/>
        </w:rPr>
        <w:t xml:space="preserve">4.3.4 JZSearch_Export </w:t>
      </w:r>
      <w:r>
        <w:rPr>
          <w:rFonts w:hint="eastAsia"/>
        </w:rPr>
        <w:t>精准搜索器系统索引内容导出函数</w:t>
      </w:r>
      <w:bookmarkEnd w:id="83"/>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4" w:name="_Toc422682883"/>
      <w:r>
        <w:rPr>
          <w:rFonts w:hint="eastAsia"/>
        </w:rPr>
        <w:t xml:space="preserve">4.3.5 JZSearch_Merge </w:t>
      </w:r>
      <w:r>
        <w:rPr>
          <w:rFonts w:hint="eastAsia"/>
        </w:rPr>
        <w:t>精准搜索器系统索引归并优化函数</w:t>
      </w:r>
      <w:bookmarkEnd w:id="84"/>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索引归并相对耗时，建议小的索引文件比较多的时候再根据一定的业务策略调用该函数；</w:t>
      </w:r>
    </w:p>
    <w:p w:rsidR="003A4344" w:rsidRDefault="00332C4E">
      <w:r>
        <w:rPr>
          <w:rFonts w:hint="eastAsia"/>
        </w:rPr>
        <w:t xml:space="preserve">2. </w:t>
      </w:r>
      <w:r>
        <w:rPr>
          <w:rFonts w:hint="eastAsia"/>
        </w:rPr>
        <w:t>系统会自己进行优化处理，无须用户干预</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3A4344" w:rsidRDefault="00332C4E">
      <w:pPr>
        <w:pStyle w:val="3"/>
      </w:pPr>
      <w:bookmarkStart w:id="85" w:name="_Toc422682884"/>
      <w:r>
        <w:rPr>
          <w:rFonts w:hint="eastAsia"/>
        </w:rPr>
        <w:t>4.3</w:t>
      </w:r>
      <w:r>
        <w:t>.</w:t>
      </w:r>
      <w:r>
        <w:rPr>
          <w:rFonts w:hint="eastAsia"/>
        </w:rPr>
        <w:t>6</w:t>
      </w:r>
      <w:r>
        <w:rPr>
          <w:rFonts w:hint="eastAsia"/>
        </w:rPr>
        <w:t>搜索结果的数据记录结构</w:t>
      </w:r>
      <w:bookmarkEnd w:id="85"/>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}RESULT_RECORD;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3A4344" w:rsidRDefault="00332C4E">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&lt;id&gt;0&lt;/id&gt;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A4344">
      <w:pPr>
        <w:widowControl/>
        <w:jc w:val="left"/>
        <w:rPr>
          <w:rFonts w:ascii="宋体" w:hAnsi="宋体" w:cs="宋体"/>
          <w:b/>
          <w:kern w:val="0"/>
          <w:sz w:val="20"/>
          <w:szCs w:val="20"/>
        </w:rPr>
      </w:pPr>
    </w:p>
    <w:p w:rsidR="003A4344" w:rsidRDefault="00332C4E">
      <w:pPr>
        <w:pStyle w:val="3"/>
      </w:pPr>
      <w:bookmarkStart w:id="86" w:name="_Toc422682885"/>
      <w:r>
        <w:rPr>
          <w:rFonts w:hint="eastAsia"/>
        </w:rPr>
        <w:t>4.3</w:t>
      </w:r>
      <w:r>
        <w:t>.</w:t>
      </w:r>
      <w:r>
        <w:rPr>
          <w:rFonts w:hint="eastAsia"/>
        </w:rPr>
        <w:t>7</w:t>
      </w:r>
      <w:r>
        <w:t xml:space="preserve"> CJZSearcher</w:t>
      </w:r>
      <w:r>
        <w:t>精准</w:t>
      </w:r>
      <w:r>
        <w:rPr>
          <w:rFonts w:hint="eastAsia"/>
        </w:rPr>
        <w:t>搜索</w:t>
      </w:r>
      <w:r>
        <w:t>器类</w:t>
      </w:r>
      <w:bookmarkEnd w:id="86"/>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7" w:name="_Toc422682886"/>
      <w:r>
        <w:rPr>
          <w:rFonts w:hint="eastAsia"/>
        </w:rPr>
        <w:t>4.3.7.1  CJZSearcher::CJZSearcher</w:t>
      </w:r>
      <w:r>
        <w:rPr>
          <w:rFonts w:hint="eastAsia"/>
        </w:rPr>
        <w:t>精准索引器类构建函数</w:t>
      </w:r>
      <w:bookmarkEnd w:id="8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5"/>
        </w:numPr>
      </w:pPr>
      <w:r>
        <w:rPr>
          <w:rFonts w:hint="eastAsia"/>
        </w:rPr>
        <w:t>系统异常时，可以查看当前目录下以日期命名的</w:t>
      </w:r>
      <w:r>
        <w:rPr>
          <w:rFonts w:hint="eastAsia"/>
        </w:rPr>
        <w:t>log</w:t>
      </w:r>
      <w:r>
        <w:rPr>
          <w:rFonts w:hint="eastAsia"/>
        </w:rPr>
        <w:t>日志文件，有具体的提示；</w:t>
      </w:r>
    </w:p>
    <w:p w:rsidR="003A4344" w:rsidRDefault="00332C4E">
      <w:pPr>
        <w:numPr>
          <w:ilvl w:val="0"/>
          <w:numId w:val="35"/>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8" w:name="_Toc422682887"/>
      <w:r>
        <w:rPr>
          <w:rFonts w:hint="eastAsia"/>
        </w:rPr>
        <w:t>4.3.7.2  CJZSearcher::Search</w:t>
      </w:r>
      <w:r>
        <w:rPr>
          <w:rFonts w:hint="eastAsia"/>
        </w:rPr>
        <w:t>精准索引器类搜索函数</w:t>
      </w:r>
      <w:bookmarkEnd w:id="8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3A4344" w:rsidRDefault="00332C4E">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6"/>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A4344"/>
    <w:p w:rsidR="003A4344" w:rsidRDefault="00332C4E">
      <w:pPr>
        <w:pStyle w:val="3"/>
      </w:pPr>
      <w:bookmarkStart w:id="89" w:name="_Toc422682888"/>
      <w:r>
        <w:rPr>
          <w:rFonts w:hint="eastAsia"/>
        </w:rPr>
        <w:t>4.3.7.3  CJZSearcher::Search</w:t>
      </w:r>
      <w:r>
        <w:rPr>
          <w:rFonts w:hint="eastAsia"/>
        </w:rPr>
        <w:t>精准索引器类搜索函数</w:t>
      </w:r>
      <w:bookmarkEnd w:id="89"/>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7"/>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3"/>
      </w:pPr>
      <w:bookmarkStart w:id="90" w:name="_Toc422682889"/>
      <w:r>
        <w:rPr>
          <w:rFonts w:hint="eastAsia"/>
        </w:rPr>
        <w:t>4.3.7.4  CJZSearcher::DocDelete</w:t>
      </w:r>
      <w:r>
        <w:rPr>
          <w:rFonts w:hint="eastAsia"/>
        </w:rPr>
        <w:t>精准索引器类索引文档删除函数</w:t>
      </w:r>
      <w:bookmarkEnd w:id="9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3A4344" w:rsidRDefault="003A4344">
      <w:pPr>
        <w:widowControl/>
        <w:jc w:val="left"/>
        <w:rPr>
          <w:rFonts w:ascii="宋体" w:hAnsi="宋体" w:cs="宋体"/>
          <w:bCs/>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8"/>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numPr>
          <w:ilvl w:val="0"/>
          <w:numId w:val="38"/>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3A4344" w:rsidRDefault="00332C4E">
      <w:pPr>
        <w:numPr>
          <w:ilvl w:val="0"/>
          <w:numId w:val="38"/>
        </w:numPr>
      </w:pPr>
      <w:r>
        <w:rPr>
          <w:rFonts w:hint="eastAsia"/>
        </w:rPr>
        <w:t>调用该函数之前，一般都需要事先检索，并获取检索记录中的</w:t>
      </w:r>
      <w:r>
        <w:rPr>
          <w:rFonts w:hint="eastAsia"/>
        </w:rPr>
        <w:t>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2"/>
        <w:spacing w:before="0" w:after="0" w:line="240" w:lineRule="auto"/>
        <w:rPr>
          <w:rFonts w:ascii="黑体"/>
        </w:rPr>
      </w:pPr>
      <w:bookmarkStart w:id="91" w:name="_Toc422682890"/>
      <w:r>
        <w:rPr>
          <w:rFonts w:ascii="黑体" w:hint="eastAsia"/>
        </w:rPr>
        <w:lastRenderedPageBreak/>
        <w:t>4.4 利用JZSearch开发程序，搭建搜索引擎服务指南</w:t>
      </w:r>
      <w:bookmarkEnd w:id="91"/>
    </w:p>
    <w:p w:rsidR="003A4344" w:rsidRDefault="00332C4E">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4050"/>
        <w:gridCol w:w="3397"/>
      </w:tblGrid>
      <w:tr w:rsidR="003A4344">
        <w:tc>
          <w:tcPr>
            <w:tcW w:w="1075" w:type="dxa"/>
          </w:tcPr>
          <w:p w:rsidR="003A4344" w:rsidRDefault="00332C4E">
            <w:pPr>
              <w:rPr>
                <w:rFonts w:ascii="黑体" w:eastAsia="黑体" w:hAnsi="黑体"/>
                <w:szCs w:val="28"/>
              </w:rPr>
            </w:pPr>
            <w:r>
              <w:rPr>
                <w:rFonts w:ascii="黑体" w:eastAsia="黑体" w:hAnsi="黑体" w:hint="eastAsia"/>
                <w:szCs w:val="28"/>
              </w:rPr>
              <w:t>步骤</w:t>
            </w:r>
          </w:p>
        </w:tc>
        <w:tc>
          <w:tcPr>
            <w:tcW w:w="4050" w:type="dxa"/>
          </w:tcPr>
          <w:p w:rsidR="003A4344" w:rsidRDefault="00332C4E">
            <w:pPr>
              <w:rPr>
                <w:rFonts w:ascii="黑体" w:eastAsia="黑体" w:hAnsi="黑体"/>
                <w:szCs w:val="28"/>
              </w:rPr>
            </w:pPr>
            <w:r>
              <w:rPr>
                <w:rFonts w:ascii="黑体" w:eastAsia="黑体" w:hAnsi="黑体" w:hint="eastAsia"/>
                <w:szCs w:val="28"/>
              </w:rPr>
              <w:t>处理内容</w:t>
            </w:r>
          </w:p>
        </w:tc>
        <w:tc>
          <w:tcPr>
            <w:tcW w:w="3397" w:type="dxa"/>
          </w:tcPr>
          <w:p w:rsidR="003A4344" w:rsidRDefault="00332C4E">
            <w:pPr>
              <w:rPr>
                <w:rFonts w:ascii="黑体" w:eastAsia="黑体" w:hAnsi="黑体"/>
                <w:szCs w:val="28"/>
              </w:rPr>
            </w:pPr>
            <w:r>
              <w:rPr>
                <w:rFonts w:ascii="黑体" w:eastAsia="黑体" w:hAnsi="黑体" w:hint="eastAsia"/>
                <w:szCs w:val="28"/>
              </w:rPr>
              <w:t>参见</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定义字段索引信息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参见3.2 JZIndexer_FieldAdd</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2</w:t>
            </w:r>
          </w:p>
        </w:tc>
        <w:tc>
          <w:tcPr>
            <w:tcW w:w="4050" w:type="dxa"/>
          </w:tcPr>
          <w:p w:rsidR="003A4344" w:rsidRDefault="00332C4E">
            <w:pPr>
              <w:rPr>
                <w:rFonts w:ascii="仿宋_GB2312" w:eastAsia="仿宋_GB2312"/>
                <w:szCs w:val="28"/>
              </w:rPr>
            </w:pPr>
            <w:r>
              <w:rPr>
                <w:rFonts w:ascii="仿宋_GB2312" w:eastAsia="仿宋_GB2312" w:hint="eastAsia"/>
                <w:szCs w:val="28"/>
              </w:rPr>
              <w:t>保存字段索引信息，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3 </w:t>
            </w:r>
          </w:p>
        </w:tc>
        <w:tc>
          <w:tcPr>
            <w:tcW w:w="4050" w:type="dxa"/>
          </w:tcPr>
          <w:p w:rsidR="003A4344" w:rsidRDefault="00332C4E">
            <w:pPr>
              <w:rPr>
                <w:rFonts w:ascii="仿宋_GB2312" w:eastAsia="仿宋_GB2312"/>
                <w:szCs w:val="28"/>
              </w:rPr>
            </w:pPr>
            <w:r>
              <w:rPr>
                <w:rFonts w:ascii="仿宋_GB2312" w:eastAsia="仿宋_GB2312" w:hint="eastAsia"/>
                <w:szCs w:val="28"/>
              </w:rPr>
              <w:t>索引器初始化</w:t>
            </w:r>
          </w:p>
        </w:tc>
        <w:tc>
          <w:tcPr>
            <w:tcW w:w="3397" w:type="dxa"/>
          </w:tcPr>
          <w:p w:rsidR="003A4344" w:rsidRDefault="00332C4E">
            <w:pPr>
              <w:rPr>
                <w:rFonts w:ascii="仿宋_GB2312" w:eastAsia="仿宋_GB2312"/>
                <w:szCs w:val="28"/>
              </w:rPr>
            </w:pPr>
            <w:r>
              <w:rPr>
                <w:rFonts w:ascii="仿宋_GB2312" w:eastAsia="仿宋_GB2312" w:hint="eastAsia"/>
                <w:szCs w:val="28"/>
              </w:rPr>
              <w:t>参见4.1 JZIndexer_Init 精准索引器初始化</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4</w:t>
            </w:r>
          </w:p>
        </w:tc>
        <w:tc>
          <w:tcPr>
            <w:tcW w:w="4050" w:type="dxa"/>
          </w:tcPr>
          <w:p w:rsidR="003A4344" w:rsidRDefault="00332C4E">
            <w:pPr>
              <w:rPr>
                <w:rFonts w:ascii="仿宋_GB2312" w:eastAsia="仿宋_GB2312"/>
                <w:szCs w:val="28"/>
              </w:rPr>
            </w:pPr>
            <w:r>
              <w:rPr>
                <w:rFonts w:ascii="仿宋_GB2312" w:eastAsia="仿宋_GB2312" w:hint="eastAsia"/>
                <w:szCs w:val="28"/>
              </w:rPr>
              <w:t>建立索引器类</w:t>
            </w:r>
          </w:p>
        </w:tc>
        <w:tc>
          <w:tcPr>
            <w:tcW w:w="3397" w:type="dxa"/>
          </w:tcPr>
          <w:p w:rsidR="003A4344" w:rsidRDefault="00332C4E">
            <w:pPr>
              <w:rPr>
                <w:rFonts w:ascii="仿宋_GB2312" w:eastAsia="仿宋_GB2312"/>
                <w:szCs w:val="28"/>
              </w:rPr>
            </w:pPr>
            <w:r>
              <w:rPr>
                <w:rFonts w:hint="eastAsia"/>
              </w:rPr>
              <w:t>4.3.1  CJZIndexer::CJZIndexer</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5</w:t>
            </w:r>
          </w:p>
        </w:tc>
        <w:tc>
          <w:tcPr>
            <w:tcW w:w="4050" w:type="dxa"/>
          </w:tcPr>
          <w:p w:rsidR="003A4344" w:rsidRDefault="00332C4E">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3A4344" w:rsidRDefault="00332C4E">
            <w:pPr>
              <w:rPr>
                <w:rFonts w:ascii="仿宋_GB2312" w:eastAsia="仿宋_GB2312"/>
                <w:szCs w:val="28"/>
              </w:rPr>
            </w:pPr>
            <w:r>
              <w:rPr>
                <w:rFonts w:ascii="仿宋_GB2312" w:eastAsia="仿宋_GB2312" w:hint="eastAsia"/>
                <w:szCs w:val="28"/>
              </w:rPr>
              <w:t>参见4.3.2~4.3.6；</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6 </w:t>
            </w:r>
          </w:p>
        </w:tc>
        <w:tc>
          <w:tcPr>
            <w:tcW w:w="4050" w:type="dxa"/>
          </w:tcPr>
          <w:p w:rsidR="003A4344" w:rsidRDefault="00332C4E">
            <w:pPr>
              <w:rPr>
                <w:rFonts w:ascii="仿宋_GB2312" w:eastAsia="仿宋_GB2312"/>
                <w:szCs w:val="28"/>
              </w:rPr>
            </w:pPr>
            <w:r>
              <w:rPr>
                <w:rFonts w:ascii="仿宋_GB2312" w:eastAsia="仿宋_GB2312" w:hint="eastAsia"/>
                <w:szCs w:val="28"/>
              </w:rPr>
              <w:t>处理完成文档，调用AddDoc</w:t>
            </w:r>
          </w:p>
        </w:tc>
        <w:tc>
          <w:tcPr>
            <w:tcW w:w="3397" w:type="dxa"/>
          </w:tcPr>
          <w:p w:rsidR="003A4344" w:rsidRDefault="00332C4E">
            <w:pPr>
              <w:rPr>
                <w:rFonts w:ascii="仿宋_GB2312" w:eastAsia="仿宋_GB2312"/>
                <w:szCs w:val="28"/>
              </w:rPr>
            </w:pPr>
            <w:r>
              <w:rPr>
                <w:rFonts w:ascii="仿宋_GB2312" w:eastAsia="仿宋_GB2312" w:hint="eastAsia"/>
                <w:szCs w:val="28"/>
              </w:rPr>
              <w:t>4.3.7</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7 </w:t>
            </w:r>
          </w:p>
        </w:tc>
        <w:tc>
          <w:tcPr>
            <w:tcW w:w="4050" w:type="dxa"/>
          </w:tcPr>
          <w:p w:rsidR="003A4344" w:rsidRDefault="00332C4E">
            <w:pPr>
              <w:rPr>
                <w:rFonts w:ascii="仿宋_GB2312" w:eastAsia="仿宋_GB2312"/>
                <w:szCs w:val="28"/>
              </w:rPr>
            </w:pPr>
            <w:r>
              <w:rPr>
                <w:rFonts w:ascii="仿宋_GB2312" w:eastAsia="仿宋_GB2312" w:hint="eastAsia"/>
                <w:szCs w:val="28"/>
              </w:rPr>
              <w:t>索引完毕，调用Save</w:t>
            </w:r>
          </w:p>
        </w:tc>
        <w:tc>
          <w:tcPr>
            <w:tcW w:w="3397" w:type="dxa"/>
          </w:tcPr>
          <w:p w:rsidR="003A4344" w:rsidRDefault="00332C4E">
            <w:pPr>
              <w:rPr>
                <w:rFonts w:ascii="仿宋_GB2312" w:eastAsia="仿宋_GB2312"/>
                <w:szCs w:val="28"/>
              </w:rPr>
            </w:pPr>
            <w:r>
              <w:rPr>
                <w:rFonts w:ascii="仿宋_GB2312" w:eastAsia="仿宋_GB2312" w:hint="eastAsia"/>
                <w:szCs w:val="28"/>
              </w:rPr>
              <w:t>4.3.8</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建立搜索后台服务过程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3A4344" w:rsidRDefault="00332C4E">
            <w:pPr>
              <w:rPr>
                <w:rFonts w:ascii="仿宋_GB2312" w:eastAsia="仿宋_GB2312"/>
                <w:szCs w:val="28"/>
              </w:rPr>
            </w:pPr>
            <w:r>
              <w:rPr>
                <w:rFonts w:ascii="仿宋_GB2312" w:eastAsia="仿宋_GB2312" w:hint="eastAsia"/>
                <w:szCs w:val="28"/>
              </w:rPr>
              <w:t>参见第7章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建立搜索前段服务过程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3A4344" w:rsidRDefault="00332C4E">
            <w:pPr>
              <w:rPr>
                <w:rFonts w:ascii="仿宋_GB2312" w:eastAsia="仿宋_GB2312"/>
                <w:szCs w:val="28"/>
              </w:rPr>
            </w:pPr>
            <w:r>
              <w:rPr>
                <w:rFonts w:ascii="仿宋_GB2312" w:eastAsia="仿宋_GB2312" w:hint="eastAsia"/>
                <w:szCs w:val="28"/>
              </w:rPr>
              <w:t>参见第8章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增量索引过程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3A4344" w:rsidRDefault="00332C4E">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2</w:t>
            </w:r>
          </w:p>
        </w:tc>
        <w:tc>
          <w:tcPr>
            <w:tcW w:w="4050" w:type="dxa"/>
          </w:tcPr>
          <w:p w:rsidR="003A4344" w:rsidRDefault="00332C4E">
            <w:pPr>
              <w:rPr>
                <w:rFonts w:ascii="仿宋_GB2312" w:eastAsia="仿宋_GB2312"/>
                <w:szCs w:val="28"/>
              </w:rPr>
            </w:pPr>
            <w:r>
              <w:rPr>
                <w:rFonts w:ascii="仿宋_GB2312" w:eastAsia="仿宋_GB2312" w:hint="eastAsia"/>
                <w:szCs w:val="28"/>
              </w:rPr>
              <w:t>通过客户端命令行方式</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bl>
    <w:p w:rsidR="003A4344" w:rsidRDefault="00332C4E">
      <w:pPr>
        <w:pStyle w:val="2"/>
        <w:spacing w:before="0" w:after="0" w:line="240" w:lineRule="auto"/>
        <w:rPr>
          <w:rFonts w:ascii="黑体"/>
        </w:rPr>
      </w:pPr>
      <w:r>
        <w:rPr>
          <w:rFonts w:hint="eastAsia"/>
        </w:rPr>
        <w:br w:type="page"/>
      </w:r>
      <w:bookmarkStart w:id="92" w:name="_Toc422682891"/>
      <w:bookmarkStart w:id="93" w:name="_Toc259618666"/>
      <w:bookmarkStart w:id="94" w:name="_Toc289939694"/>
      <w:r>
        <w:rPr>
          <w:rFonts w:ascii="黑体" w:hint="eastAsia"/>
        </w:rPr>
        <w:lastRenderedPageBreak/>
        <w:t>4.5 索引数据辅助分析</w:t>
      </w:r>
      <w:bookmarkEnd w:id="92"/>
    </w:p>
    <w:p w:rsidR="003A4344" w:rsidRDefault="00332C4E">
      <w:r>
        <w:t>B</w:t>
      </w:r>
      <w:r>
        <w:rPr>
          <w:rFonts w:hint="eastAsia"/>
        </w:rPr>
        <w:t>in</w:t>
      </w:r>
      <w:r>
        <w:rPr>
          <w:rFonts w:hint="eastAsia"/>
        </w:rPr>
        <w:t>目录下的部分高级调试功能</w:t>
      </w:r>
    </w:p>
    <w:p w:rsidR="003A4344" w:rsidRDefault="00332C4E">
      <w:r>
        <w:t>exportIndex.bat</w:t>
      </w:r>
      <w:r>
        <w:rPr>
          <w:rFonts w:hint="eastAsia"/>
        </w:rPr>
        <w:t>：导出各个索引词对应的文档数目，可以辅助我们分析索引词的质量，及我们索引文档的词语宏观统计特点。用户也可以利用类似的命令做各种分析。</w:t>
      </w:r>
      <w:r>
        <w:t>exportIndex.bat</w:t>
      </w:r>
      <w:r>
        <w:rPr>
          <w:rFonts w:hint="eastAsia"/>
        </w:rPr>
        <w:t>的其格式如下：</w:t>
      </w:r>
    </w:p>
    <w:p w:rsidR="003A4344" w:rsidRDefault="00332C4E">
      <w:r>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tab/>
      </w:r>
      <w:r>
        <w:rPr>
          <w:rFonts w:hint="eastAsia"/>
        </w:rPr>
        <w:t>【导出的文件名】</w:t>
      </w:r>
      <w:r>
        <w:rPr>
          <w:rFonts w:hint="eastAsia"/>
        </w:rPr>
        <w:t>i</w:t>
      </w:r>
    </w:p>
    <w:p w:rsidR="003A4344" w:rsidRDefault="00332C4E">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3A4344" w:rsidRDefault="003A4344"/>
    <w:p w:rsidR="003A4344" w:rsidRDefault="00332C4E">
      <w:pPr>
        <w:pStyle w:val="1"/>
        <w:numPr>
          <w:ilvl w:val="0"/>
          <w:numId w:val="1"/>
        </w:numPr>
        <w:spacing w:before="0" w:after="0" w:line="240" w:lineRule="auto"/>
        <w:rPr>
          <w:rFonts w:eastAsia="黑体"/>
        </w:rPr>
      </w:pPr>
      <w:bookmarkStart w:id="95" w:name="_Toc422682892"/>
      <w:r>
        <w:rPr>
          <w:rFonts w:eastAsia="黑体" w:hint="eastAsia"/>
        </w:rPr>
        <w:t>案例篇</w:t>
      </w:r>
      <w:bookmarkEnd w:id="95"/>
    </w:p>
    <w:p w:rsidR="003A4344" w:rsidRDefault="00332C4E">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3A4344" w:rsidRDefault="00332C4E">
      <w:pPr>
        <w:pStyle w:val="2"/>
        <w:spacing w:before="0" w:after="0" w:line="240" w:lineRule="auto"/>
        <w:rPr>
          <w:rFonts w:ascii="黑体"/>
        </w:rPr>
      </w:pPr>
      <w:bookmarkStart w:id="96" w:name="_Toc422682893"/>
      <w:r>
        <w:rPr>
          <w:rFonts w:ascii="黑体" w:hint="eastAsia"/>
        </w:rPr>
        <w:t>5.1 中国邮政集团名址信息中心首页的邮址垂直搜索</w:t>
      </w:r>
      <w:bookmarkEnd w:id="96"/>
    </w:p>
    <w:p w:rsidR="003A4344" w:rsidRDefault="00332C4E">
      <w:pPr>
        <w:ind w:firstLine="420"/>
      </w:pPr>
      <w:r>
        <w:rPr>
          <w:rFonts w:hint="eastAsia"/>
        </w:rPr>
        <w:t>访问地址为：</w:t>
      </w:r>
      <w:hyperlink r:id="rId25" w:history="1">
        <w:r>
          <w:rPr>
            <w:rStyle w:val="af4"/>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3A4344" w:rsidRDefault="003A4344">
      <w:pPr>
        <w:ind w:firstLine="420"/>
      </w:pPr>
    </w:p>
    <w:p w:rsidR="003A4344" w:rsidRDefault="005330DA">
      <w:pPr>
        <w:spacing w:line="360" w:lineRule="auto"/>
        <w:rPr>
          <w:rFonts w:ascii="仿宋_GB2312" w:eastAsia="仿宋_GB2312"/>
          <w:sz w:val="28"/>
        </w:rPr>
      </w:pPr>
      <w:r>
        <w:rPr>
          <w:noProof/>
          <w:sz w:val="18"/>
        </w:rPr>
        <w:drawing>
          <wp:inline distT="0" distB="0" distL="0" distR="0">
            <wp:extent cx="5479415" cy="2694940"/>
            <wp:effectExtent l="1905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srcRect/>
                    <a:stretch>
                      <a:fillRect/>
                    </a:stretch>
                  </pic:blipFill>
                  <pic:spPr bwMode="auto">
                    <a:xfrm>
                      <a:off x="0" y="0"/>
                      <a:ext cx="5479415" cy="269494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3A4344" w:rsidRDefault="00332C4E">
      <w:pPr>
        <w:pStyle w:val="2"/>
        <w:spacing w:before="0" w:after="0" w:line="240" w:lineRule="auto"/>
        <w:rPr>
          <w:rFonts w:ascii="黑体"/>
        </w:rPr>
      </w:pPr>
      <w:bookmarkStart w:id="97" w:name="_Toc422682894"/>
      <w:r>
        <w:rPr>
          <w:rFonts w:ascii="黑体" w:hint="eastAsia"/>
        </w:rPr>
        <w:t>5.2 河北标准化研究院的标准搜索</w:t>
      </w:r>
      <w:bookmarkEnd w:id="97"/>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w:t>
      </w:r>
      <w:r>
        <w:rPr>
          <w:rFonts w:ascii="仿宋_GB2312" w:eastAsia="仿宋_GB2312" w:hint="eastAsia"/>
          <w:sz w:val="28"/>
        </w:rPr>
        <w:lastRenderedPageBreak/>
        <w:t>文件库进行索引，提供全省上万家企事业单位与政府机构搜索，搜索段为C/S模式。</w:t>
      </w:r>
    </w:p>
    <w:p w:rsidR="003A4344" w:rsidRDefault="005330DA">
      <w:pPr>
        <w:spacing w:line="360" w:lineRule="auto"/>
        <w:rPr>
          <w:rFonts w:ascii="仿宋_GB2312" w:eastAsia="仿宋_GB2312"/>
          <w:sz w:val="28"/>
        </w:rPr>
      </w:pPr>
      <w:r>
        <w:rPr>
          <w:noProof/>
        </w:rPr>
        <w:drawing>
          <wp:inline distT="0" distB="0" distL="0" distR="0">
            <wp:extent cx="5271770" cy="3248660"/>
            <wp:effectExtent l="1905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srcRect/>
                    <a:stretch>
                      <a:fillRect/>
                    </a:stretch>
                  </pic:blipFill>
                  <pic:spPr bwMode="auto">
                    <a:xfrm>
                      <a:off x="0" y="0"/>
                      <a:ext cx="5271770" cy="324866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3A4344" w:rsidRDefault="00332C4E">
      <w:pPr>
        <w:pStyle w:val="2"/>
        <w:spacing w:before="0" w:after="0" w:line="240" w:lineRule="auto"/>
        <w:rPr>
          <w:rFonts w:ascii="黑体"/>
        </w:rPr>
      </w:pPr>
      <w:bookmarkStart w:id="98" w:name="_Toc422682895"/>
      <w:r>
        <w:rPr>
          <w:rFonts w:ascii="黑体" w:hint="eastAsia"/>
        </w:rPr>
        <w:t>5.3 中国对外承包工程商会的知识搜索门户</w:t>
      </w:r>
      <w:bookmarkEnd w:id="98"/>
    </w:p>
    <w:p w:rsidR="003A4344" w:rsidRDefault="00332C4E">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3A4344" w:rsidRDefault="005330DA">
      <w:r>
        <w:rPr>
          <w:noProof/>
        </w:rPr>
        <w:lastRenderedPageBreak/>
        <w:drawing>
          <wp:inline distT="0" distB="0" distL="0" distR="0">
            <wp:extent cx="5146675" cy="357441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46675" cy="3574415"/>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3A4344" w:rsidRDefault="00332C4E">
      <w:pPr>
        <w:pStyle w:val="2"/>
        <w:spacing w:before="0" w:after="0" w:line="240" w:lineRule="auto"/>
        <w:rPr>
          <w:rFonts w:ascii="黑体"/>
        </w:rPr>
      </w:pPr>
      <w:bookmarkStart w:id="99" w:name="_Toc422682896"/>
      <w:r>
        <w:rPr>
          <w:rFonts w:ascii="黑体" w:hint="eastAsia"/>
        </w:rPr>
        <w:t>5.4 富基融通的商品比价搜索</w:t>
      </w:r>
      <w:bookmarkEnd w:id="99"/>
    </w:p>
    <w:p w:rsidR="003A4344" w:rsidRDefault="00332C4E">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3A4344" w:rsidRDefault="003A4344"/>
    <w:p w:rsidR="003A4344" w:rsidRDefault="005330DA">
      <w:r>
        <w:rPr>
          <w:noProof/>
        </w:rPr>
        <w:lastRenderedPageBreak/>
        <w:drawing>
          <wp:inline distT="0" distB="0" distL="0" distR="0">
            <wp:extent cx="5486400" cy="33528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3A4344" w:rsidRDefault="003A4344"/>
    <w:p w:rsidR="003A4344" w:rsidRDefault="00332C4E">
      <w:pPr>
        <w:pStyle w:val="2"/>
        <w:spacing w:before="0" w:after="0" w:line="240" w:lineRule="auto"/>
        <w:rPr>
          <w:rFonts w:ascii="黑体"/>
        </w:rPr>
      </w:pPr>
      <w:bookmarkStart w:id="100" w:name="_Toc422682897"/>
      <w:r>
        <w:rPr>
          <w:rFonts w:ascii="黑体" w:hint="eastAsia"/>
        </w:rPr>
        <w:t>5.5 WBK微博人物搜索</w:t>
      </w:r>
      <w:bookmarkEnd w:id="100"/>
    </w:p>
    <w:p w:rsidR="003A4344" w:rsidRDefault="00332C4E">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3A4344" w:rsidRDefault="005330D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1770" cy="2299970"/>
            <wp:effectExtent l="19050" t="0" r="508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srcRect/>
                    <a:stretch>
                      <a:fillRect/>
                    </a:stretch>
                  </pic:blipFill>
                  <pic:spPr bwMode="auto">
                    <a:xfrm>
                      <a:off x="0" y="0"/>
                      <a:ext cx="5271770" cy="229997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3A4344" w:rsidRDefault="00332C4E">
      <w:pPr>
        <w:spacing w:line="360" w:lineRule="auto"/>
        <w:ind w:firstLineChars="200" w:firstLine="560"/>
        <w:jc w:val="center"/>
        <w:rPr>
          <w:rFonts w:ascii="仿宋_GB2312" w:eastAsia="仿宋_GB2312"/>
          <w:sz w:val="28"/>
        </w:rPr>
      </w:pPr>
      <w:r>
        <w:rPr>
          <w:rFonts w:ascii="仿宋_GB2312" w:eastAsia="仿宋_GB2312"/>
          <w:sz w:val="28"/>
        </w:rPr>
        <w:br w:type="page"/>
      </w:r>
    </w:p>
    <w:p w:rsidR="003A4344" w:rsidRDefault="00332C4E">
      <w:pPr>
        <w:pStyle w:val="1"/>
        <w:numPr>
          <w:ilvl w:val="0"/>
          <w:numId w:val="1"/>
        </w:numPr>
        <w:spacing w:before="0" w:after="0" w:line="240" w:lineRule="auto"/>
        <w:rPr>
          <w:rFonts w:eastAsia="黑体"/>
        </w:rPr>
      </w:pPr>
      <w:bookmarkStart w:id="101" w:name="_Toc422682898"/>
      <w:r>
        <w:rPr>
          <w:rFonts w:eastAsia="黑体" w:hint="eastAsia"/>
        </w:rPr>
        <w:lastRenderedPageBreak/>
        <w:t>问答篇：</w:t>
      </w:r>
      <w:r>
        <w:rPr>
          <w:rFonts w:eastAsia="黑体" w:hint="eastAsia"/>
        </w:rPr>
        <w:t>FAQ</w:t>
      </w:r>
      <w:r>
        <w:rPr>
          <w:rFonts w:eastAsia="黑体" w:hint="eastAsia"/>
        </w:rPr>
        <w:t>及小技巧</w:t>
      </w:r>
      <w:bookmarkEnd w:id="101"/>
    </w:p>
    <w:p w:rsidR="003A4344" w:rsidRDefault="00332C4E">
      <w:pPr>
        <w:pStyle w:val="2"/>
      </w:pPr>
      <w:bookmarkStart w:id="102" w:name="_Toc422682899"/>
      <w:r>
        <w:rPr>
          <w:rFonts w:hint="eastAsia"/>
        </w:rPr>
        <w:t>6.1</w:t>
      </w:r>
      <w:r>
        <w:rPr>
          <w:rFonts w:hint="eastAsia"/>
        </w:rPr>
        <w:t>：环境问题</w:t>
      </w:r>
      <w:bookmarkEnd w:id="102"/>
    </w:p>
    <w:p w:rsidR="003A4344" w:rsidRDefault="00332C4E">
      <w:pPr>
        <w:pStyle w:val="3"/>
      </w:pPr>
      <w:bookmarkStart w:id="103" w:name="_Toc422682900"/>
      <w:r>
        <w:rPr>
          <w:rFonts w:hint="eastAsia"/>
        </w:rPr>
        <w:t>6.1.1 JZSearch</w:t>
      </w:r>
      <w:r>
        <w:rPr>
          <w:rFonts w:hint="eastAsia"/>
        </w:rPr>
        <w:t>支持</w:t>
      </w:r>
      <w:r>
        <w:rPr>
          <w:rFonts w:hint="eastAsia"/>
        </w:rPr>
        <w:t>Linux</w:t>
      </w:r>
      <w:r>
        <w:rPr>
          <w:rFonts w:hint="eastAsia"/>
        </w:rPr>
        <w:t>吗？</w:t>
      </w:r>
      <w:bookmarkEnd w:id="103"/>
    </w:p>
    <w:p w:rsidR="003A4344" w:rsidRDefault="00332C4E">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3A4344" w:rsidRDefault="00332C4E">
      <w:pPr>
        <w:pStyle w:val="3"/>
      </w:pPr>
      <w:bookmarkStart w:id="104" w:name="_Toc422682901"/>
      <w:r>
        <w:rPr>
          <w:rFonts w:hint="eastAsia"/>
        </w:rPr>
        <w:t>6.1.2 Linux</w:t>
      </w:r>
      <w:r>
        <w:rPr>
          <w:rFonts w:hint="eastAsia"/>
        </w:rPr>
        <w:t>环境使用太不方便，有什么技巧？</w:t>
      </w:r>
      <w:bookmarkEnd w:id="104"/>
    </w:p>
    <w:p w:rsidR="003A4344" w:rsidRDefault="00332C4E">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3A4344" w:rsidRDefault="00332C4E">
      <w:pPr>
        <w:pStyle w:val="2"/>
      </w:pPr>
      <w:bookmarkStart w:id="105" w:name="_Toc422682902"/>
      <w:r>
        <w:rPr>
          <w:rFonts w:hint="eastAsia"/>
        </w:rPr>
        <w:t>6.2</w:t>
      </w:r>
      <w:r>
        <w:rPr>
          <w:rFonts w:hint="eastAsia"/>
        </w:rPr>
        <w:t>：索引问题</w:t>
      </w:r>
      <w:bookmarkEnd w:id="105"/>
    </w:p>
    <w:p w:rsidR="003A4344" w:rsidRDefault="00332C4E">
      <w:pPr>
        <w:pStyle w:val="3"/>
      </w:pPr>
      <w:bookmarkStart w:id="106" w:name="_Toc422682903"/>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106"/>
    </w:p>
    <w:p w:rsidR="003A4344" w:rsidRDefault="00332C4E">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1" w:history="1">
        <w:r>
          <w:rPr>
            <w:rStyle w:val="af4"/>
            <w:rFonts w:hint="eastAsia"/>
          </w:rPr>
          <w:t>http://www.mysql.com/downloads/connector/odbc/</w:t>
        </w:r>
      </w:hyperlink>
      <w:r>
        <w:rPr>
          <w:rFonts w:hint="eastAsia"/>
        </w:rPr>
        <w:t>。</w:t>
      </w:r>
    </w:p>
    <w:p w:rsidR="003A4344" w:rsidRDefault="00332C4E">
      <w:pPr>
        <w:pStyle w:val="3"/>
      </w:pPr>
      <w:bookmarkStart w:id="107" w:name="_Toc422682904"/>
      <w:r>
        <w:rPr>
          <w:rFonts w:hint="eastAsia"/>
        </w:rPr>
        <w:t xml:space="preserve">6.2.2 </w:t>
      </w:r>
      <w:r>
        <w:rPr>
          <w:rFonts w:hint="eastAsia"/>
        </w:rPr>
        <w:t>采用</w:t>
      </w:r>
      <w:r>
        <w:rPr>
          <w:rFonts w:hint="eastAsia"/>
        </w:rPr>
        <w:t>bigfile</w:t>
      </w:r>
      <w:r>
        <w:rPr>
          <w:rFonts w:hint="eastAsia"/>
        </w:rPr>
        <w:t>字段，为什么？</w:t>
      </w:r>
      <w:bookmarkEnd w:id="107"/>
    </w:p>
    <w:p w:rsidR="003A4344" w:rsidRDefault="00332C4E">
      <w:pPr>
        <w:pStyle w:val="3"/>
      </w:pPr>
      <w:bookmarkStart w:id="108" w:name="_Toc422682905"/>
      <w:r>
        <w:rPr>
          <w:rFonts w:hint="eastAsia"/>
        </w:rPr>
        <w:t xml:space="preserve">6.2.3 </w:t>
      </w:r>
      <w:r>
        <w:rPr>
          <w:rFonts w:hint="eastAsia"/>
        </w:rPr>
        <w:t>数据库增删改如何适应，为什么？</w:t>
      </w:r>
      <w:bookmarkEnd w:id="108"/>
    </w:p>
    <w:p w:rsidR="003A4344" w:rsidRDefault="003A4344"/>
    <w:p w:rsidR="003A4344" w:rsidRDefault="00332C4E">
      <w:pPr>
        <w:pStyle w:val="2"/>
      </w:pPr>
      <w:bookmarkStart w:id="109" w:name="_Toc422682906"/>
      <w:r>
        <w:rPr>
          <w:rFonts w:hint="eastAsia"/>
        </w:rPr>
        <w:t>6.3</w:t>
      </w:r>
      <w:r>
        <w:rPr>
          <w:rFonts w:hint="eastAsia"/>
        </w:rPr>
        <w:t>：搜索问题</w:t>
      </w:r>
      <w:bookmarkEnd w:id="109"/>
    </w:p>
    <w:p w:rsidR="003A4344" w:rsidRDefault="00332C4E">
      <w:pPr>
        <w:pStyle w:val="3"/>
      </w:pPr>
      <w:bookmarkStart w:id="110" w:name="_Toc422682907"/>
      <w:r>
        <w:rPr>
          <w:rFonts w:hint="eastAsia"/>
        </w:rPr>
        <w:t xml:space="preserve">6.3.1 </w:t>
      </w:r>
      <w:r>
        <w:rPr>
          <w:rFonts w:hint="eastAsia"/>
        </w:rPr>
        <w:t>老是搜索不到结果或者搜索到的结果老是不变的，怎么回事？</w:t>
      </w:r>
      <w:bookmarkEnd w:id="110"/>
    </w:p>
    <w:p w:rsidR="003A4344" w:rsidRDefault="00332C4E">
      <w:pPr>
        <w:ind w:firstLine="420"/>
      </w:pPr>
      <w:r>
        <w:rPr>
          <w:rFonts w:hint="eastAsia"/>
        </w:rPr>
        <w:t>搜索不到结果，主要原因包括：</w:t>
      </w:r>
    </w:p>
    <w:p w:rsidR="003A4344" w:rsidRDefault="00332C4E">
      <w:pPr>
        <w:numPr>
          <w:ilvl w:val="0"/>
          <w:numId w:val="39"/>
        </w:numPr>
        <w:ind w:firstLine="420"/>
      </w:pPr>
      <w:r>
        <w:rPr>
          <w:rFonts w:hint="eastAsia"/>
        </w:rPr>
        <w:lastRenderedPageBreak/>
        <w:t>搜索服务没有启动，或者客户端和服务端的</w:t>
      </w:r>
      <w:r>
        <w:rPr>
          <w:rFonts w:hint="eastAsia"/>
        </w:rPr>
        <w:t>IP</w:t>
      </w:r>
      <w:r>
        <w:rPr>
          <w:rFonts w:hint="eastAsia"/>
        </w:rPr>
        <w:t>及端口不匹配；</w:t>
      </w:r>
    </w:p>
    <w:p w:rsidR="003A4344" w:rsidRDefault="00332C4E">
      <w:pPr>
        <w:numPr>
          <w:ilvl w:val="0"/>
          <w:numId w:val="39"/>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3A4344" w:rsidRDefault="00332C4E">
      <w:pPr>
        <w:numPr>
          <w:ilvl w:val="0"/>
          <w:numId w:val="39"/>
        </w:numPr>
        <w:ind w:firstLine="420"/>
      </w:pPr>
      <w:r>
        <w:rPr>
          <w:rFonts w:hint="eastAsia"/>
        </w:rPr>
        <w:t>搜索内容确实不存在搜索结果，建议换成通用的搜索词实验。</w:t>
      </w:r>
    </w:p>
    <w:p w:rsidR="003A4344" w:rsidRDefault="003A4344"/>
    <w:p w:rsidR="003A4344" w:rsidRDefault="003A4344"/>
    <w:p w:rsidR="003A4344" w:rsidRDefault="00332C4E">
      <w:pPr>
        <w:pStyle w:val="1"/>
        <w:numPr>
          <w:ilvl w:val="0"/>
          <w:numId w:val="1"/>
        </w:numPr>
        <w:spacing w:before="0" w:after="0" w:line="240" w:lineRule="auto"/>
        <w:rPr>
          <w:rFonts w:eastAsia="黑体"/>
        </w:rPr>
      </w:pPr>
      <w:bookmarkStart w:id="111" w:name="_Toc422682908"/>
      <w:bookmarkEnd w:id="93"/>
      <w:bookmarkEnd w:id="94"/>
      <w:r>
        <w:rPr>
          <w:rFonts w:eastAsia="黑体" w:hint="eastAsia"/>
        </w:rPr>
        <w:t>作者篇</w:t>
      </w:r>
      <w:bookmarkEnd w:id="111"/>
    </w:p>
    <w:p w:rsidR="003A4344" w:rsidRDefault="005330DA">
      <w:pPr>
        <w:widowControl/>
        <w:spacing w:before="100" w:beforeAutospacing="1" w:after="240"/>
        <w:jc w:val="left"/>
        <w:rPr>
          <w:rFonts w:ascii="宋体" w:hAnsi="宋体"/>
          <w:kern w:val="0"/>
          <w:sz w:val="24"/>
        </w:rPr>
      </w:pPr>
      <w:r>
        <w:rPr>
          <w:rFonts w:ascii="宋体" w:hAnsi="宋体"/>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1905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1428750" cy="1905000"/>
                    </a:xfrm>
                    <a:prstGeom prst="rect">
                      <a:avLst/>
                    </a:prstGeom>
                    <a:noFill/>
                  </pic:spPr>
                </pic:pic>
              </a:graphicData>
            </a:graphic>
          </wp:anchor>
        </w:drawing>
      </w: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32C4E">
      <w:pPr>
        <w:widowControl/>
        <w:rPr>
          <w:rFonts w:ascii="宋体" w:hAnsi="宋体"/>
          <w:kern w:val="0"/>
          <w:szCs w:val="20"/>
        </w:rPr>
      </w:pPr>
      <w:r>
        <w:rPr>
          <w:rFonts w:ascii="宋体" w:hAnsi="宋体" w:hint="eastAsia"/>
          <w:kern w:val="0"/>
          <w:szCs w:val="20"/>
        </w:rPr>
        <w:t>张华平 博士 副教授 硕导</w:t>
      </w:r>
    </w:p>
    <w:p w:rsidR="003A4344" w:rsidRDefault="00332C4E">
      <w:pPr>
        <w:widowControl/>
        <w:jc w:val="left"/>
        <w:rPr>
          <w:rFonts w:ascii="宋体" w:hAnsi="宋体"/>
          <w:kern w:val="0"/>
          <w:szCs w:val="20"/>
        </w:rPr>
      </w:pPr>
      <w:r>
        <w:rPr>
          <w:rFonts w:ascii="宋体" w:hAnsi="宋体" w:hint="eastAsia"/>
          <w:kern w:val="0"/>
          <w:szCs w:val="20"/>
        </w:rPr>
        <w:t>北京理工大学大数据搜索与挖掘实验室 主任</w:t>
      </w:r>
    </w:p>
    <w:p w:rsidR="003A4344" w:rsidRDefault="00332C4E">
      <w:pPr>
        <w:widowControl/>
        <w:jc w:val="left"/>
        <w:rPr>
          <w:rFonts w:ascii="宋体" w:hAnsi="宋体"/>
          <w:kern w:val="0"/>
          <w:szCs w:val="20"/>
        </w:rPr>
      </w:pPr>
      <w:r>
        <w:rPr>
          <w:rFonts w:ascii="宋体" w:hAnsi="宋体" w:hint="eastAsia"/>
          <w:kern w:val="0"/>
          <w:szCs w:val="20"/>
        </w:rPr>
        <w:t>地址：北京海淀区中关村南大街5号 100081</w:t>
      </w:r>
    </w:p>
    <w:p w:rsidR="003A4344" w:rsidRDefault="00332C4E">
      <w:pPr>
        <w:widowControl/>
        <w:jc w:val="left"/>
        <w:rPr>
          <w:rFonts w:ascii="宋体" w:hAnsi="宋体"/>
          <w:kern w:val="0"/>
          <w:szCs w:val="20"/>
        </w:rPr>
      </w:pPr>
      <w:r>
        <w:rPr>
          <w:rFonts w:ascii="宋体" w:hAnsi="宋体" w:hint="eastAsia"/>
          <w:kern w:val="0"/>
          <w:szCs w:val="20"/>
        </w:rPr>
        <w:t>电话：+86-10-68918642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3A4344" w:rsidRDefault="00332C4E">
      <w:pPr>
        <w:widowControl/>
        <w:jc w:val="left"/>
        <w:rPr>
          <w:rFonts w:ascii="宋体" w:hAnsi="宋体"/>
          <w:kern w:val="0"/>
          <w:szCs w:val="20"/>
        </w:rPr>
      </w:pPr>
      <w:r>
        <w:rPr>
          <w:rFonts w:ascii="宋体" w:hAnsi="宋体" w:hint="eastAsia"/>
          <w:kern w:val="0"/>
          <w:szCs w:val="20"/>
        </w:rPr>
        <w:t>博客:http://hi.baidu.com/drkevinzhang/</w:t>
      </w:r>
    </w:p>
    <w:p w:rsidR="003A4344" w:rsidRDefault="00332C4E">
      <w:pPr>
        <w:widowControl/>
        <w:jc w:val="left"/>
        <w:rPr>
          <w:rFonts w:ascii="宋体" w:hAnsi="宋体"/>
          <w:kern w:val="0"/>
          <w:szCs w:val="20"/>
        </w:rPr>
      </w:pPr>
      <w:r>
        <w:rPr>
          <w:rFonts w:ascii="宋体" w:hAnsi="宋体" w:hint="eastAsia"/>
          <w:kern w:val="0"/>
          <w:szCs w:val="20"/>
        </w:rPr>
        <w:t>微博: http://www.weibo.com/drkevinzhang/</w:t>
      </w:r>
    </w:p>
    <w:p w:rsidR="003A4344" w:rsidRDefault="003A4344">
      <w:pPr>
        <w:widowControl/>
        <w:jc w:val="left"/>
        <w:rPr>
          <w:rFonts w:ascii="宋体" w:hAnsi="宋体"/>
          <w:kern w:val="0"/>
          <w:szCs w:val="20"/>
        </w:rPr>
      </w:pPr>
    </w:p>
    <w:p w:rsidR="003A4344" w:rsidRDefault="00332C4E">
      <w:pPr>
        <w:widowControl/>
        <w:jc w:val="left"/>
        <w:rPr>
          <w:rFonts w:ascii="宋体" w:hAnsi="宋体"/>
          <w:kern w:val="0"/>
          <w:szCs w:val="20"/>
        </w:rPr>
      </w:pPr>
      <w:r>
        <w:rPr>
          <w:rFonts w:ascii="宋体" w:hAnsi="宋体" w:hint="eastAsia"/>
          <w:kern w:val="0"/>
          <w:szCs w:val="20"/>
        </w:rPr>
        <w:t>Dr. Kevin Zhang  (张华平，Zhang Hua-Ping)</w:t>
      </w:r>
    </w:p>
    <w:p w:rsidR="003A4344" w:rsidRDefault="00332C4E">
      <w:pPr>
        <w:widowControl/>
        <w:jc w:val="left"/>
        <w:rPr>
          <w:rFonts w:ascii="宋体" w:hAnsi="宋体"/>
          <w:kern w:val="0"/>
          <w:szCs w:val="20"/>
        </w:rPr>
      </w:pPr>
      <w:r>
        <w:rPr>
          <w:rFonts w:ascii="宋体" w:hAnsi="宋体" w:hint="eastAsia"/>
          <w:kern w:val="0"/>
          <w:szCs w:val="20"/>
        </w:rPr>
        <w:t>Associate Professor, Graduate Supervisor</w:t>
      </w:r>
    </w:p>
    <w:p w:rsidR="003A4344" w:rsidRDefault="00332C4E">
      <w:pPr>
        <w:widowControl/>
        <w:jc w:val="left"/>
        <w:rPr>
          <w:rFonts w:ascii="宋体" w:hAnsi="宋体"/>
          <w:kern w:val="0"/>
          <w:szCs w:val="20"/>
        </w:rPr>
      </w:pPr>
      <w:r>
        <w:rPr>
          <w:rFonts w:ascii="宋体" w:hAnsi="宋体" w:hint="eastAsia"/>
          <w:kern w:val="0"/>
          <w:szCs w:val="20"/>
        </w:rPr>
        <w:t>Director, Big Data Search and Mining Lab.</w:t>
      </w:r>
    </w:p>
    <w:p w:rsidR="003A4344" w:rsidRDefault="00332C4E">
      <w:pPr>
        <w:widowControl/>
        <w:jc w:val="left"/>
        <w:rPr>
          <w:rFonts w:ascii="宋体" w:hAnsi="宋体"/>
          <w:kern w:val="0"/>
          <w:szCs w:val="20"/>
        </w:rPr>
      </w:pPr>
      <w:r>
        <w:rPr>
          <w:rFonts w:ascii="宋体" w:hAnsi="宋体" w:hint="eastAsia"/>
          <w:kern w:val="0"/>
          <w:szCs w:val="20"/>
        </w:rPr>
        <w:t xml:space="preserve">Beijing Institute of Technology </w:t>
      </w:r>
    </w:p>
    <w:p w:rsidR="003A4344" w:rsidRDefault="00332C4E">
      <w:pPr>
        <w:widowControl/>
        <w:jc w:val="left"/>
        <w:rPr>
          <w:rFonts w:ascii="宋体" w:hAnsi="宋体"/>
          <w:kern w:val="0"/>
          <w:szCs w:val="20"/>
        </w:rPr>
      </w:pPr>
      <w:r>
        <w:rPr>
          <w:rFonts w:ascii="宋体" w:hAnsi="宋体" w:hint="eastAsia"/>
          <w:kern w:val="0"/>
          <w:szCs w:val="20"/>
        </w:rPr>
        <w:t>Add: No.5, South St.,Zhongguancun,Haidian District,Beijing,P.R.C  PC:100081</w:t>
      </w:r>
    </w:p>
    <w:p w:rsidR="003A4344" w:rsidRDefault="00332C4E">
      <w:pPr>
        <w:widowControl/>
        <w:jc w:val="left"/>
        <w:rPr>
          <w:rFonts w:ascii="宋体" w:hAnsi="宋体"/>
          <w:kern w:val="0"/>
          <w:szCs w:val="20"/>
        </w:rPr>
      </w:pPr>
      <w:r>
        <w:rPr>
          <w:rFonts w:ascii="宋体" w:hAnsi="宋体" w:hint="eastAsia"/>
          <w:kern w:val="0"/>
          <w:szCs w:val="20"/>
        </w:rPr>
        <w:t>Tel: +86-10-68918642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3A4344" w:rsidRDefault="00332C4E">
      <w:pPr>
        <w:widowControl/>
        <w:jc w:val="left"/>
        <w:rPr>
          <w:rFonts w:ascii="宋体" w:hAnsi="宋体"/>
          <w:kern w:val="0"/>
          <w:szCs w:val="20"/>
        </w:rPr>
      </w:pPr>
      <w:r>
        <w:rPr>
          <w:rFonts w:ascii="宋体" w:hAnsi="宋体" w:hint="eastAsia"/>
          <w:kern w:val="0"/>
          <w:szCs w:val="20"/>
        </w:rPr>
        <w:t>Blog:http://hi.baidu.com/drkevinzhang/</w:t>
      </w:r>
    </w:p>
    <w:p w:rsidR="003A4344" w:rsidRDefault="00332C4E">
      <w:pPr>
        <w:widowControl/>
        <w:jc w:val="left"/>
        <w:rPr>
          <w:rFonts w:ascii="宋体" w:hAnsi="宋体"/>
          <w:kern w:val="0"/>
          <w:szCs w:val="20"/>
        </w:rPr>
      </w:pPr>
      <w:r>
        <w:rPr>
          <w:rFonts w:ascii="宋体" w:hAnsi="宋体" w:hint="eastAsia"/>
          <w:kern w:val="0"/>
          <w:szCs w:val="20"/>
        </w:rPr>
        <w:t xml:space="preserve">Twitter: </w:t>
      </w:r>
      <w:hyperlink r:id="rId33" w:history="1">
        <w:r>
          <w:rPr>
            <w:rStyle w:val="af4"/>
            <w:rFonts w:ascii="宋体" w:hAnsi="宋体" w:hint="eastAsia"/>
            <w:kern w:val="0"/>
            <w:szCs w:val="20"/>
          </w:rPr>
          <w:t>http://www.weibo.com/drkevinzhang/</w:t>
        </w:r>
      </w:hyperlink>
    </w:p>
    <w:p w:rsidR="003A4344" w:rsidRDefault="005330DA">
      <w:r>
        <w:rPr>
          <w:noProof/>
          <w:sz w:val="24"/>
        </w:rPr>
        <w:lastRenderedPageBreak/>
        <w:drawing>
          <wp:inline distT="0" distB="0" distL="0" distR="0">
            <wp:extent cx="990600" cy="471170"/>
            <wp:effectExtent l="1905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srcRect/>
                    <a:stretch>
                      <a:fillRect/>
                    </a:stretch>
                  </pic:blipFill>
                  <pic:spPr bwMode="auto">
                    <a:xfrm>
                      <a:off x="0" y="0"/>
                      <a:ext cx="990600" cy="471170"/>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3A4344">
      <w:pPr>
        <w:widowControl/>
        <w:jc w:val="left"/>
        <w:rPr>
          <w:rFonts w:ascii="宋体" w:hAnsi="宋体"/>
          <w:kern w:val="0"/>
          <w:szCs w:val="20"/>
        </w:rPr>
      </w:pPr>
    </w:p>
    <w:sectPr w:rsidR="003A4344" w:rsidSect="003A4344">
      <w:headerReference w:type="default" r:id="rId34"/>
      <w:footerReference w:type="default" r:id="rId3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15C" w:rsidRDefault="00F7715C" w:rsidP="003A4344">
      <w:r>
        <w:separator/>
      </w:r>
    </w:p>
  </w:endnote>
  <w:endnote w:type="continuationSeparator" w:id="0">
    <w:p w:rsidR="00F7715C" w:rsidRDefault="00F7715C" w:rsidP="003A4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RDNYNB+Helvetica">
    <w:altName w:val="方正舒体"/>
    <w:panose1 w:val="00000000000000000000"/>
    <w:charset w:val="86"/>
    <w:family w:val="auto"/>
    <w:notTrueType/>
    <w:pitch w:val="default"/>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44" w:rsidRDefault="00332C4E">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D23923">
      <w:rPr>
        <w:szCs w:val="21"/>
      </w:rPr>
      <w:fldChar w:fldCharType="begin"/>
    </w:r>
    <w:r>
      <w:rPr>
        <w:rStyle w:val="af2"/>
        <w:szCs w:val="21"/>
      </w:rPr>
      <w:instrText xml:space="preserve"> PAGE </w:instrText>
    </w:r>
    <w:r w:rsidR="00D23923">
      <w:rPr>
        <w:szCs w:val="21"/>
      </w:rPr>
      <w:fldChar w:fldCharType="separate"/>
    </w:r>
    <w:r w:rsidR="002052C9">
      <w:rPr>
        <w:rStyle w:val="af2"/>
        <w:noProof/>
        <w:szCs w:val="21"/>
      </w:rPr>
      <w:t>33</w:t>
    </w:r>
    <w:r w:rsidR="00D23923">
      <w:rPr>
        <w:szCs w:val="21"/>
      </w:rPr>
      <w:fldChar w:fldCharType="end"/>
    </w:r>
    <w:r>
      <w:rPr>
        <w:rStyle w:val="af2"/>
        <w:rFonts w:hint="eastAsia"/>
        <w:szCs w:val="21"/>
      </w:rPr>
      <w:t>/</w:t>
    </w:r>
    <w:r w:rsidR="00D23923">
      <w:rPr>
        <w:szCs w:val="21"/>
      </w:rPr>
      <w:fldChar w:fldCharType="begin"/>
    </w:r>
    <w:r>
      <w:rPr>
        <w:rStyle w:val="af2"/>
        <w:szCs w:val="21"/>
      </w:rPr>
      <w:instrText xml:space="preserve"> NUMPAGES </w:instrText>
    </w:r>
    <w:r w:rsidR="00D23923">
      <w:rPr>
        <w:szCs w:val="21"/>
      </w:rPr>
      <w:fldChar w:fldCharType="separate"/>
    </w:r>
    <w:r w:rsidR="002052C9">
      <w:rPr>
        <w:rStyle w:val="af2"/>
        <w:noProof/>
        <w:szCs w:val="21"/>
      </w:rPr>
      <w:t>73</w:t>
    </w:r>
    <w:r w:rsidR="00D23923">
      <w:rPr>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15C" w:rsidRDefault="00F7715C" w:rsidP="003A4344">
      <w:r>
        <w:separator/>
      </w:r>
    </w:p>
  </w:footnote>
  <w:footnote w:type="continuationSeparator" w:id="0">
    <w:p w:rsidR="00F7715C" w:rsidRDefault="00F7715C" w:rsidP="003A43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44" w:rsidRDefault="00332C4E">
    <w:pPr>
      <w:pStyle w:val="ae"/>
      <w:tabs>
        <w:tab w:val="clear" w:pos="4153"/>
      </w:tabs>
      <w:rPr>
        <w:sz w:val="32"/>
        <w:szCs w:val="32"/>
      </w:rPr>
    </w:pPr>
    <w:r>
      <w:rPr>
        <w:rFonts w:hint="eastAsia"/>
        <w:sz w:val="24"/>
        <w:szCs w:val="24"/>
      </w:rPr>
      <w:t>JZSearch Manual                                  www.nlpir.org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2"/>
    <w:multiLevelType w:val="singleLevel"/>
    <w:tmpl w:val="00000022"/>
    <w:lvl w:ilvl="0">
      <w:start w:val="1"/>
      <w:numFmt w:val="decimal"/>
      <w:suff w:val="nothing"/>
      <w:lvlText w:val="%1."/>
      <w:lvlJc w:val="left"/>
    </w:lvl>
  </w:abstractNum>
  <w:abstractNum w:abstractNumId="23">
    <w:nsid w:val="00000023"/>
    <w:multiLevelType w:val="singleLevel"/>
    <w:tmpl w:val="00000023"/>
    <w:lvl w:ilvl="0">
      <w:start w:val="1"/>
      <w:numFmt w:val="decimal"/>
      <w:suff w:val="nothing"/>
      <w:lvlText w:val="%1）"/>
      <w:lvlJc w:val="left"/>
    </w:lvl>
  </w:abstractNum>
  <w:abstractNum w:abstractNumId="24">
    <w:nsid w:val="00000024"/>
    <w:multiLevelType w:val="singleLevel"/>
    <w:tmpl w:val="00000024"/>
    <w:lvl w:ilvl="0">
      <w:start w:val="1"/>
      <w:numFmt w:val="decimal"/>
      <w:suff w:val="space"/>
      <w:lvlText w:val="%1."/>
      <w:lvlJc w:val="left"/>
    </w:lvl>
  </w:abstractNum>
  <w:abstractNum w:abstractNumId="25">
    <w:nsid w:val="00000025"/>
    <w:multiLevelType w:val="singleLevel"/>
    <w:tmpl w:val="00000025"/>
    <w:lvl w:ilvl="0">
      <w:start w:val="1"/>
      <w:numFmt w:val="decimal"/>
      <w:suff w:val="space"/>
      <w:lvlText w:val="%1."/>
      <w:lvlJc w:val="left"/>
    </w:lvl>
  </w:abstractNum>
  <w:abstractNum w:abstractNumId="26">
    <w:nsid w:val="00000027"/>
    <w:multiLevelType w:val="singleLevel"/>
    <w:tmpl w:val="00000027"/>
    <w:lvl w:ilvl="0">
      <w:start w:val="1"/>
      <w:numFmt w:val="decimal"/>
      <w:suff w:val="nothing"/>
      <w:lvlText w:val="%1）"/>
      <w:lvlJc w:val="left"/>
    </w:lvl>
  </w:abstractNum>
  <w:abstractNum w:abstractNumId="27">
    <w:nsid w:val="00000028"/>
    <w:multiLevelType w:val="singleLevel"/>
    <w:tmpl w:val="00000028"/>
    <w:lvl w:ilvl="0">
      <w:start w:val="1"/>
      <w:numFmt w:val="bullet"/>
      <w:lvlText w:val=""/>
      <w:lvlJc w:val="left"/>
      <w:pPr>
        <w:tabs>
          <w:tab w:val="left" w:pos="420"/>
        </w:tabs>
        <w:ind w:left="420" w:hanging="420"/>
      </w:pPr>
      <w:rPr>
        <w:rFonts w:ascii="Wingdings" w:hAnsi="Wingdings" w:hint="default"/>
      </w:rPr>
    </w:lvl>
  </w:abstractNum>
  <w:abstractNum w:abstractNumId="28">
    <w:nsid w:val="00CF39A3"/>
    <w:multiLevelType w:val="multilevel"/>
    <w:tmpl w:val="00CF39A3"/>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9">
    <w:nsid w:val="0E905F1B"/>
    <w:multiLevelType w:val="singleLevel"/>
    <w:tmpl w:val="0E905F1B"/>
    <w:lvl w:ilvl="0">
      <w:start w:val="1"/>
      <w:numFmt w:val="decimal"/>
      <w:suff w:val="nothing"/>
      <w:lvlText w:val="%1）"/>
      <w:lvlJc w:val="left"/>
    </w:lvl>
  </w:abstractNum>
  <w:abstractNum w:abstractNumId="30">
    <w:nsid w:val="323A1851"/>
    <w:multiLevelType w:val="singleLevel"/>
    <w:tmpl w:val="323A1851"/>
    <w:lvl w:ilvl="0">
      <w:start w:val="1"/>
      <w:numFmt w:val="decimal"/>
      <w:suff w:val="nothing"/>
      <w:lvlText w:val="%1）"/>
      <w:lvlJc w:val="left"/>
    </w:lvl>
  </w:abstractNum>
  <w:abstractNum w:abstractNumId="31">
    <w:nsid w:val="44372C2A"/>
    <w:multiLevelType w:val="singleLevel"/>
    <w:tmpl w:val="44372C2A"/>
    <w:lvl w:ilvl="0">
      <w:start w:val="1"/>
      <w:numFmt w:val="decimal"/>
      <w:suff w:val="nothing"/>
      <w:lvlText w:val="%1）"/>
      <w:lvlJc w:val="left"/>
    </w:lvl>
  </w:abstractNum>
  <w:abstractNum w:abstractNumId="32">
    <w:nsid w:val="4A207C3F"/>
    <w:multiLevelType w:val="singleLevel"/>
    <w:tmpl w:val="4A207C3F"/>
    <w:lvl w:ilvl="0">
      <w:start w:val="1"/>
      <w:numFmt w:val="decimal"/>
      <w:suff w:val="nothing"/>
      <w:lvlText w:val="%1）"/>
      <w:lvlJc w:val="left"/>
    </w:lvl>
  </w:abstractNum>
  <w:abstractNum w:abstractNumId="33">
    <w:nsid w:val="4B7E5ABF"/>
    <w:multiLevelType w:val="multilevel"/>
    <w:tmpl w:val="4B7E5ABF"/>
    <w:lvl w:ilvl="0">
      <w:start w:val="1"/>
      <w:numFmt w:val="decimal"/>
      <w:lvlText w:val="%1."/>
      <w:lvlJc w:val="left"/>
      <w:pPr>
        <w:ind w:left="1060" w:hanging="360"/>
      </w:pPr>
      <w:rPr>
        <w:rFonts w:hint="default"/>
      </w:rPr>
    </w:lvl>
    <w:lvl w:ilvl="1" w:tentative="1">
      <w:start w:val="1"/>
      <w:numFmt w:val="lowerLetter"/>
      <w:lvlText w:val="%2)"/>
      <w:lvlJc w:val="left"/>
      <w:pPr>
        <w:ind w:left="1540" w:hanging="420"/>
      </w:pPr>
    </w:lvl>
    <w:lvl w:ilvl="2" w:tentative="1">
      <w:start w:val="1"/>
      <w:numFmt w:val="lowerRoman"/>
      <w:lvlText w:val="%3."/>
      <w:lvlJc w:val="right"/>
      <w:pPr>
        <w:ind w:left="1960" w:hanging="420"/>
      </w:pPr>
    </w:lvl>
    <w:lvl w:ilvl="3" w:tentative="1">
      <w:start w:val="1"/>
      <w:numFmt w:val="decimal"/>
      <w:lvlText w:val="%4."/>
      <w:lvlJc w:val="left"/>
      <w:pPr>
        <w:ind w:left="2380" w:hanging="420"/>
      </w:pPr>
    </w:lvl>
    <w:lvl w:ilvl="4" w:tentative="1">
      <w:start w:val="1"/>
      <w:numFmt w:val="lowerLetter"/>
      <w:lvlText w:val="%5)"/>
      <w:lvlJc w:val="left"/>
      <w:pPr>
        <w:ind w:left="2800" w:hanging="420"/>
      </w:pPr>
    </w:lvl>
    <w:lvl w:ilvl="5" w:tentative="1">
      <w:start w:val="1"/>
      <w:numFmt w:val="lowerRoman"/>
      <w:lvlText w:val="%6."/>
      <w:lvlJc w:val="right"/>
      <w:pPr>
        <w:ind w:left="3220" w:hanging="420"/>
      </w:pPr>
    </w:lvl>
    <w:lvl w:ilvl="6" w:tentative="1">
      <w:start w:val="1"/>
      <w:numFmt w:val="decimal"/>
      <w:lvlText w:val="%7."/>
      <w:lvlJc w:val="left"/>
      <w:pPr>
        <w:ind w:left="3640" w:hanging="420"/>
      </w:pPr>
    </w:lvl>
    <w:lvl w:ilvl="7" w:tentative="1">
      <w:start w:val="1"/>
      <w:numFmt w:val="lowerLetter"/>
      <w:lvlText w:val="%8)"/>
      <w:lvlJc w:val="left"/>
      <w:pPr>
        <w:ind w:left="4060" w:hanging="420"/>
      </w:pPr>
    </w:lvl>
    <w:lvl w:ilvl="8" w:tentative="1">
      <w:start w:val="1"/>
      <w:numFmt w:val="lowerRoman"/>
      <w:lvlText w:val="%9."/>
      <w:lvlJc w:val="right"/>
      <w:pPr>
        <w:ind w:left="4480" w:hanging="420"/>
      </w:pPr>
    </w:lvl>
  </w:abstractNum>
  <w:abstractNum w:abstractNumId="34">
    <w:nsid w:val="515D19FA"/>
    <w:multiLevelType w:val="hybridMultilevel"/>
    <w:tmpl w:val="991A121E"/>
    <w:lvl w:ilvl="0" w:tplc="700E5AC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4056D5E"/>
    <w:multiLevelType w:val="singleLevel"/>
    <w:tmpl w:val="64056D5E"/>
    <w:lvl w:ilvl="0">
      <w:start w:val="1"/>
      <w:numFmt w:val="decimal"/>
      <w:suff w:val="space"/>
      <w:lvlText w:val="%1."/>
      <w:lvlJc w:val="left"/>
    </w:lvl>
  </w:abstractNum>
  <w:abstractNum w:abstractNumId="36">
    <w:nsid w:val="72253D6E"/>
    <w:multiLevelType w:val="singleLevel"/>
    <w:tmpl w:val="72253D6E"/>
    <w:lvl w:ilvl="0">
      <w:start w:val="1"/>
      <w:numFmt w:val="decimal"/>
      <w:suff w:val="nothing"/>
      <w:lvlText w:val="%1）"/>
      <w:lvlJc w:val="left"/>
    </w:lvl>
  </w:abstractNum>
  <w:abstractNum w:abstractNumId="37">
    <w:nsid w:val="72B1303B"/>
    <w:multiLevelType w:val="singleLevel"/>
    <w:tmpl w:val="72B1303B"/>
    <w:lvl w:ilvl="0">
      <w:start w:val="1"/>
      <w:numFmt w:val="decimal"/>
      <w:suff w:val="nothing"/>
      <w:lvlText w:val="%1）"/>
      <w:lvlJc w:val="left"/>
    </w:lvl>
  </w:abstractNum>
  <w:abstractNum w:abstractNumId="38">
    <w:nsid w:val="75A51F11"/>
    <w:multiLevelType w:val="singleLevel"/>
    <w:tmpl w:val="75A51F11"/>
    <w:lvl w:ilvl="0">
      <w:start w:val="1"/>
      <w:numFmt w:val="decimal"/>
      <w:suff w:val="nothing"/>
      <w:lvlText w:val="%1）"/>
      <w:lvlJc w:val="left"/>
    </w:lvl>
  </w:abstractNum>
  <w:abstractNum w:abstractNumId="39">
    <w:nsid w:val="786F04E7"/>
    <w:multiLevelType w:val="singleLevel"/>
    <w:tmpl w:val="786F04E7"/>
    <w:lvl w:ilvl="0">
      <w:start w:val="1"/>
      <w:numFmt w:val="decimal"/>
      <w:suff w:val="nothing"/>
      <w:lvlText w:val="%1）"/>
      <w:lvlJc w:val="left"/>
    </w:lvl>
  </w:abstractNum>
  <w:num w:numId="1">
    <w:abstractNumId w:val="5"/>
  </w:num>
  <w:num w:numId="2">
    <w:abstractNumId w:val="27"/>
  </w:num>
  <w:num w:numId="3">
    <w:abstractNumId w:val="33"/>
  </w:num>
  <w:num w:numId="4">
    <w:abstractNumId w:val="13"/>
  </w:num>
  <w:num w:numId="5">
    <w:abstractNumId w:val="26"/>
  </w:num>
  <w:num w:numId="6">
    <w:abstractNumId w:val="4"/>
  </w:num>
  <w:num w:numId="7">
    <w:abstractNumId w:val="23"/>
  </w:num>
  <w:num w:numId="8">
    <w:abstractNumId w:val="19"/>
  </w:num>
  <w:num w:numId="9">
    <w:abstractNumId w:val="3"/>
  </w:num>
  <w:num w:numId="10">
    <w:abstractNumId w:val="18"/>
  </w:num>
  <w:num w:numId="11">
    <w:abstractNumId w:val="39"/>
  </w:num>
  <w:num w:numId="12">
    <w:abstractNumId w:val="29"/>
  </w:num>
  <w:num w:numId="13">
    <w:abstractNumId w:val="37"/>
  </w:num>
  <w:num w:numId="14">
    <w:abstractNumId w:val="32"/>
  </w:num>
  <w:num w:numId="15">
    <w:abstractNumId w:val="36"/>
  </w:num>
  <w:num w:numId="16">
    <w:abstractNumId w:val="31"/>
  </w:num>
  <w:num w:numId="17">
    <w:abstractNumId w:val="38"/>
  </w:num>
  <w:num w:numId="18">
    <w:abstractNumId w:val="30"/>
  </w:num>
  <w:num w:numId="19">
    <w:abstractNumId w:val="17"/>
  </w:num>
  <w:num w:numId="20">
    <w:abstractNumId w:val="28"/>
  </w:num>
  <w:num w:numId="21">
    <w:abstractNumId w:val="24"/>
  </w:num>
  <w:num w:numId="22">
    <w:abstractNumId w:val="20"/>
  </w:num>
  <w:num w:numId="23">
    <w:abstractNumId w:val="0"/>
  </w:num>
  <w:num w:numId="24">
    <w:abstractNumId w:val="35"/>
  </w:num>
  <w:num w:numId="25">
    <w:abstractNumId w:val="7"/>
  </w:num>
  <w:num w:numId="26">
    <w:abstractNumId w:val="16"/>
  </w:num>
  <w:num w:numId="27">
    <w:abstractNumId w:val="10"/>
  </w:num>
  <w:num w:numId="28">
    <w:abstractNumId w:val="14"/>
  </w:num>
  <w:num w:numId="29">
    <w:abstractNumId w:val="2"/>
  </w:num>
  <w:num w:numId="30">
    <w:abstractNumId w:val="25"/>
  </w:num>
  <w:num w:numId="31">
    <w:abstractNumId w:val="9"/>
  </w:num>
  <w:num w:numId="32">
    <w:abstractNumId w:val="1"/>
  </w:num>
  <w:num w:numId="33">
    <w:abstractNumId w:val="11"/>
  </w:num>
  <w:num w:numId="34">
    <w:abstractNumId w:val="8"/>
  </w:num>
  <w:num w:numId="35">
    <w:abstractNumId w:val="12"/>
  </w:num>
  <w:num w:numId="36">
    <w:abstractNumId w:val="21"/>
  </w:num>
  <w:num w:numId="37">
    <w:abstractNumId w:val="22"/>
  </w:num>
  <w:num w:numId="38">
    <w:abstractNumId w:val="15"/>
  </w:num>
  <w:num w:numId="39">
    <w:abstractNumId w:val="6"/>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344"/>
    <w:rsid w:val="000B4E56"/>
    <w:rsid w:val="00173109"/>
    <w:rsid w:val="001B08E5"/>
    <w:rsid w:val="001E0ED1"/>
    <w:rsid w:val="002052C9"/>
    <w:rsid w:val="002449DF"/>
    <w:rsid w:val="002737BB"/>
    <w:rsid w:val="002943B2"/>
    <w:rsid w:val="002B697B"/>
    <w:rsid w:val="002E1D79"/>
    <w:rsid w:val="00332C4E"/>
    <w:rsid w:val="00362C89"/>
    <w:rsid w:val="003A4344"/>
    <w:rsid w:val="003D5780"/>
    <w:rsid w:val="004A7645"/>
    <w:rsid w:val="00532AE6"/>
    <w:rsid w:val="005330DA"/>
    <w:rsid w:val="00605DBC"/>
    <w:rsid w:val="00623AD3"/>
    <w:rsid w:val="00725CBF"/>
    <w:rsid w:val="00A845EE"/>
    <w:rsid w:val="00B060E0"/>
    <w:rsid w:val="00B21734"/>
    <w:rsid w:val="00B77CC4"/>
    <w:rsid w:val="00BB3D37"/>
    <w:rsid w:val="00C26E3F"/>
    <w:rsid w:val="00CD55FD"/>
    <w:rsid w:val="00D23923"/>
    <w:rsid w:val="00EA7026"/>
    <w:rsid w:val="00F21C27"/>
    <w:rsid w:val="00F73362"/>
    <w:rsid w:val="00F7715C"/>
    <w:rsid w:val="00F92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BE07F09-36A4-40EC-9C71-B39BDF671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4344"/>
    <w:pPr>
      <w:widowControl w:val="0"/>
      <w:jc w:val="both"/>
    </w:pPr>
    <w:rPr>
      <w:kern w:val="2"/>
      <w:sz w:val="21"/>
      <w:szCs w:val="24"/>
    </w:rPr>
  </w:style>
  <w:style w:type="paragraph" w:styleId="1">
    <w:name w:val="heading 1"/>
    <w:basedOn w:val="a"/>
    <w:next w:val="a"/>
    <w:qFormat/>
    <w:rsid w:val="003A4344"/>
    <w:pPr>
      <w:keepNext/>
      <w:keepLines/>
      <w:spacing w:before="340" w:after="330" w:line="576" w:lineRule="auto"/>
      <w:outlineLvl w:val="0"/>
    </w:pPr>
    <w:rPr>
      <w:b/>
      <w:bCs/>
      <w:kern w:val="44"/>
      <w:sz w:val="44"/>
      <w:szCs w:val="44"/>
    </w:rPr>
  </w:style>
  <w:style w:type="paragraph" w:styleId="2">
    <w:name w:val="heading 2"/>
    <w:basedOn w:val="a"/>
    <w:next w:val="a"/>
    <w:qFormat/>
    <w:rsid w:val="003A4344"/>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3A4344"/>
    <w:pPr>
      <w:keepNext/>
      <w:keepLines/>
      <w:spacing w:before="260" w:after="260" w:line="413" w:lineRule="auto"/>
      <w:outlineLvl w:val="2"/>
    </w:pPr>
    <w:rPr>
      <w:b/>
      <w:bCs/>
      <w:sz w:val="32"/>
      <w:szCs w:val="32"/>
    </w:rPr>
  </w:style>
  <w:style w:type="paragraph" w:styleId="6">
    <w:name w:val="heading 6"/>
    <w:basedOn w:val="a"/>
    <w:next w:val="a"/>
    <w:qFormat/>
    <w:rsid w:val="003A4344"/>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3A4344"/>
    <w:pPr>
      <w:keepNext/>
      <w:keepLines/>
      <w:spacing w:before="240" w:after="64" w:line="319" w:lineRule="auto"/>
      <w:outlineLvl w:val="6"/>
    </w:pPr>
    <w:rPr>
      <w:b/>
      <w:bCs/>
      <w:sz w:val="24"/>
    </w:rPr>
  </w:style>
  <w:style w:type="paragraph" w:styleId="8">
    <w:name w:val="heading 8"/>
    <w:basedOn w:val="a"/>
    <w:next w:val="a"/>
    <w:qFormat/>
    <w:rsid w:val="003A4344"/>
    <w:pPr>
      <w:keepNext/>
      <w:keepLines/>
      <w:spacing w:before="240" w:after="64" w:line="319" w:lineRule="auto"/>
      <w:outlineLvl w:val="7"/>
    </w:pPr>
    <w:rPr>
      <w:rFonts w:ascii="Arial" w:eastAsia="黑体" w:hAnsi="Arial"/>
      <w:sz w:val="24"/>
    </w:rPr>
  </w:style>
  <w:style w:type="paragraph" w:styleId="9">
    <w:name w:val="heading 9"/>
    <w:basedOn w:val="a"/>
    <w:next w:val="a"/>
    <w:qFormat/>
    <w:rsid w:val="003A4344"/>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basedOn w:val="a"/>
    <w:rsid w:val="003A4344"/>
    <w:pPr>
      <w:ind w:leftChars="400" w:left="100" w:hangingChars="200" w:hanging="200"/>
    </w:pPr>
  </w:style>
  <w:style w:type="paragraph" w:styleId="70">
    <w:name w:val="toc 7"/>
    <w:basedOn w:val="a"/>
    <w:next w:val="a"/>
    <w:uiPriority w:val="39"/>
    <w:rsid w:val="003A4344"/>
    <w:pPr>
      <w:ind w:leftChars="1200" w:left="2520"/>
    </w:pPr>
    <w:rPr>
      <w:rFonts w:ascii="Calibri" w:hAnsi="Calibri"/>
      <w:szCs w:val="22"/>
    </w:rPr>
  </w:style>
  <w:style w:type="paragraph" w:styleId="a3">
    <w:name w:val="Body Text First Indent"/>
    <w:basedOn w:val="a4"/>
    <w:rsid w:val="003A4344"/>
    <w:pPr>
      <w:ind w:firstLineChars="100" w:firstLine="420"/>
    </w:pPr>
  </w:style>
  <w:style w:type="paragraph" w:styleId="a4">
    <w:name w:val="Body Text"/>
    <w:basedOn w:val="a"/>
    <w:rsid w:val="003A4344"/>
    <w:pPr>
      <w:spacing w:after="120"/>
    </w:pPr>
  </w:style>
  <w:style w:type="paragraph" w:styleId="a5">
    <w:name w:val="Normal Indent"/>
    <w:basedOn w:val="a"/>
    <w:rsid w:val="003A4344"/>
    <w:pPr>
      <w:ind w:firstLineChars="200" w:firstLine="420"/>
    </w:pPr>
  </w:style>
  <w:style w:type="paragraph" w:styleId="a6">
    <w:name w:val="caption"/>
    <w:basedOn w:val="a"/>
    <w:next w:val="a"/>
    <w:qFormat/>
    <w:rsid w:val="003A4344"/>
    <w:rPr>
      <w:rFonts w:ascii="Arial" w:eastAsia="黑体" w:hAnsi="Arial" w:cs="Arial"/>
      <w:sz w:val="20"/>
      <w:szCs w:val="20"/>
    </w:rPr>
  </w:style>
  <w:style w:type="paragraph" w:styleId="a7">
    <w:name w:val="List Bullet"/>
    <w:basedOn w:val="a"/>
    <w:rsid w:val="003A4344"/>
    <w:pPr>
      <w:tabs>
        <w:tab w:val="left" w:pos="360"/>
      </w:tabs>
      <w:ind w:left="360" w:hanging="360"/>
    </w:pPr>
  </w:style>
  <w:style w:type="paragraph" w:styleId="a8">
    <w:name w:val="Document Map"/>
    <w:basedOn w:val="a"/>
    <w:rsid w:val="003A4344"/>
    <w:pPr>
      <w:shd w:val="clear" w:color="auto" w:fill="000080"/>
    </w:pPr>
  </w:style>
  <w:style w:type="paragraph" w:styleId="a9">
    <w:name w:val="Body Text Indent"/>
    <w:basedOn w:val="a"/>
    <w:rsid w:val="003A4344"/>
    <w:pPr>
      <w:tabs>
        <w:tab w:val="left" w:pos="540"/>
      </w:tabs>
      <w:autoSpaceDE w:val="0"/>
      <w:autoSpaceDN w:val="0"/>
      <w:adjustRightInd w:val="0"/>
      <w:ind w:firstLineChars="200" w:firstLine="480"/>
      <w:jc w:val="left"/>
    </w:pPr>
    <w:rPr>
      <w:kern w:val="0"/>
      <w:sz w:val="24"/>
      <w:szCs w:val="20"/>
    </w:rPr>
  </w:style>
  <w:style w:type="paragraph" w:styleId="20">
    <w:name w:val="List 2"/>
    <w:basedOn w:val="a"/>
    <w:rsid w:val="003A4344"/>
    <w:pPr>
      <w:ind w:leftChars="200" w:left="100" w:hangingChars="200" w:hanging="200"/>
    </w:pPr>
  </w:style>
  <w:style w:type="paragraph" w:styleId="aa">
    <w:name w:val="List Continue"/>
    <w:basedOn w:val="a"/>
    <w:rsid w:val="003A4344"/>
    <w:pPr>
      <w:spacing w:after="120"/>
      <w:ind w:leftChars="200" w:left="420"/>
    </w:pPr>
  </w:style>
  <w:style w:type="paragraph" w:styleId="5">
    <w:name w:val="toc 5"/>
    <w:basedOn w:val="a"/>
    <w:next w:val="a"/>
    <w:uiPriority w:val="39"/>
    <w:rsid w:val="003A4344"/>
    <w:pPr>
      <w:ind w:leftChars="800" w:left="1680"/>
    </w:pPr>
    <w:rPr>
      <w:rFonts w:ascii="Calibri" w:hAnsi="Calibri"/>
      <w:szCs w:val="22"/>
    </w:rPr>
  </w:style>
  <w:style w:type="paragraph" w:styleId="31">
    <w:name w:val="toc 3"/>
    <w:basedOn w:val="a"/>
    <w:next w:val="a"/>
    <w:uiPriority w:val="39"/>
    <w:rsid w:val="003A4344"/>
    <w:pPr>
      <w:ind w:leftChars="400" w:left="840"/>
    </w:pPr>
  </w:style>
  <w:style w:type="paragraph" w:styleId="80">
    <w:name w:val="toc 8"/>
    <w:basedOn w:val="a"/>
    <w:next w:val="a"/>
    <w:uiPriority w:val="39"/>
    <w:rsid w:val="003A4344"/>
    <w:pPr>
      <w:ind w:leftChars="1400" w:left="2940"/>
    </w:pPr>
    <w:rPr>
      <w:rFonts w:ascii="Calibri" w:hAnsi="Calibri"/>
      <w:szCs w:val="22"/>
    </w:rPr>
  </w:style>
  <w:style w:type="paragraph" w:styleId="ab">
    <w:name w:val="Date"/>
    <w:basedOn w:val="a"/>
    <w:next w:val="a"/>
    <w:rsid w:val="003A4344"/>
    <w:pPr>
      <w:ind w:leftChars="2500" w:left="100"/>
    </w:pPr>
  </w:style>
  <w:style w:type="paragraph" w:styleId="ac">
    <w:name w:val="Balloon Text"/>
    <w:basedOn w:val="a"/>
    <w:link w:val="Char"/>
    <w:uiPriority w:val="99"/>
    <w:semiHidden/>
    <w:unhideWhenUsed/>
    <w:rsid w:val="003A4344"/>
    <w:rPr>
      <w:sz w:val="18"/>
      <w:szCs w:val="18"/>
    </w:rPr>
  </w:style>
  <w:style w:type="paragraph" w:styleId="ad">
    <w:name w:val="footer"/>
    <w:basedOn w:val="a"/>
    <w:rsid w:val="003A4344"/>
    <w:pPr>
      <w:tabs>
        <w:tab w:val="center" w:pos="4153"/>
        <w:tab w:val="right" w:pos="8306"/>
      </w:tabs>
      <w:snapToGrid w:val="0"/>
      <w:jc w:val="left"/>
    </w:pPr>
    <w:rPr>
      <w:sz w:val="18"/>
      <w:szCs w:val="18"/>
    </w:rPr>
  </w:style>
  <w:style w:type="paragraph" w:styleId="21">
    <w:name w:val="Body Text First Indent 2"/>
    <w:basedOn w:val="a9"/>
    <w:rsid w:val="003A4344"/>
    <w:pPr>
      <w:tabs>
        <w:tab w:val="clear" w:pos="540"/>
      </w:tabs>
      <w:adjustRightInd/>
      <w:spacing w:after="120"/>
      <w:ind w:leftChars="200" w:left="420" w:firstLine="420"/>
      <w:jc w:val="both"/>
    </w:pPr>
    <w:rPr>
      <w:kern w:val="2"/>
      <w:sz w:val="21"/>
      <w:szCs w:val="24"/>
    </w:rPr>
  </w:style>
  <w:style w:type="paragraph" w:styleId="ae">
    <w:name w:val="header"/>
    <w:basedOn w:val="a"/>
    <w:rsid w:val="003A434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3A4344"/>
  </w:style>
  <w:style w:type="paragraph" w:styleId="4">
    <w:name w:val="toc 4"/>
    <w:basedOn w:val="a"/>
    <w:next w:val="a"/>
    <w:uiPriority w:val="39"/>
    <w:rsid w:val="003A4344"/>
    <w:pPr>
      <w:ind w:leftChars="600" w:left="1260"/>
    </w:pPr>
    <w:rPr>
      <w:rFonts w:ascii="Calibri" w:hAnsi="Calibri"/>
      <w:szCs w:val="22"/>
    </w:rPr>
  </w:style>
  <w:style w:type="paragraph" w:styleId="af">
    <w:name w:val="List"/>
    <w:basedOn w:val="a"/>
    <w:rsid w:val="003A4344"/>
    <w:pPr>
      <w:ind w:left="200" w:hangingChars="200" w:hanging="200"/>
    </w:pPr>
  </w:style>
  <w:style w:type="paragraph" w:styleId="60">
    <w:name w:val="toc 6"/>
    <w:basedOn w:val="a"/>
    <w:next w:val="a"/>
    <w:uiPriority w:val="39"/>
    <w:rsid w:val="003A4344"/>
    <w:pPr>
      <w:ind w:leftChars="1000" w:left="2100"/>
    </w:pPr>
    <w:rPr>
      <w:rFonts w:ascii="Calibri" w:hAnsi="Calibri"/>
      <w:szCs w:val="22"/>
    </w:rPr>
  </w:style>
  <w:style w:type="paragraph" w:styleId="50">
    <w:name w:val="List 5"/>
    <w:basedOn w:val="a"/>
    <w:rsid w:val="003A4344"/>
    <w:pPr>
      <w:ind w:leftChars="800" w:left="100" w:hangingChars="200" w:hanging="200"/>
    </w:pPr>
  </w:style>
  <w:style w:type="paragraph" w:styleId="22">
    <w:name w:val="toc 2"/>
    <w:basedOn w:val="a"/>
    <w:next w:val="a"/>
    <w:uiPriority w:val="39"/>
    <w:rsid w:val="003A4344"/>
    <w:pPr>
      <w:ind w:leftChars="200" w:left="420"/>
    </w:pPr>
  </w:style>
  <w:style w:type="paragraph" w:styleId="90">
    <w:name w:val="toc 9"/>
    <w:basedOn w:val="a"/>
    <w:next w:val="a"/>
    <w:uiPriority w:val="39"/>
    <w:rsid w:val="003A4344"/>
    <w:pPr>
      <w:ind w:leftChars="1600" w:left="3360"/>
    </w:pPr>
    <w:rPr>
      <w:rFonts w:ascii="Calibri" w:hAnsi="Calibri"/>
      <w:szCs w:val="22"/>
    </w:rPr>
  </w:style>
  <w:style w:type="paragraph" w:styleId="40">
    <w:name w:val="List 4"/>
    <w:basedOn w:val="a"/>
    <w:rsid w:val="003A4344"/>
    <w:pPr>
      <w:ind w:leftChars="600" w:left="100" w:hangingChars="200" w:hanging="200"/>
    </w:pPr>
  </w:style>
  <w:style w:type="paragraph" w:styleId="23">
    <w:name w:val="List Continue 2"/>
    <w:basedOn w:val="a"/>
    <w:rsid w:val="003A4344"/>
    <w:pPr>
      <w:spacing w:after="120"/>
      <w:ind w:leftChars="400" w:left="840"/>
    </w:pPr>
  </w:style>
  <w:style w:type="paragraph" w:styleId="af0">
    <w:name w:val="Normal (Web)"/>
    <w:basedOn w:val="a"/>
    <w:rsid w:val="003A4344"/>
    <w:pPr>
      <w:widowControl/>
      <w:spacing w:before="100" w:beforeAutospacing="1" w:after="100" w:afterAutospacing="1"/>
      <w:jc w:val="left"/>
    </w:pPr>
    <w:rPr>
      <w:rFonts w:ascii="宋体" w:hAnsi="宋体" w:cs="宋体"/>
      <w:kern w:val="0"/>
      <w:sz w:val="24"/>
    </w:rPr>
  </w:style>
  <w:style w:type="character" w:styleId="af1">
    <w:name w:val="Strong"/>
    <w:qFormat/>
    <w:rsid w:val="003A4344"/>
    <w:rPr>
      <w:b/>
      <w:bCs/>
    </w:rPr>
  </w:style>
  <w:style w:type="character" w:styleId="af2">
    <w:name w:val="page number"/>
    <w:basedOn w:val="a0"/>
    <w:rsid w:val="003A4344"/>
  </w:style>
  <w:style w:type="character" w:styleId="af3">
    <w:name w:val="FollowedHyperlink"/>
    <w:rsid w:val="003A4344"/>
    <w:rPr>
      <w:color w:val="800080"/>
      <w:u w:val="single"/>
    </w:rPr>
  </w:style>
  <w:style w:type="character" w:styleId="af4">
    <w:name w:val="Hyperlink"/>
    <w:uiPriority w:val="99"/>
    <w:rsid w:val="003A4344"/>
    <w:rPr>
      <w:color w:val="0000FF"/>
      <w:u w:val="none"/>
    </w:rPr>
  </w:style>
  <w:style w:type="paragraph" w:customStyle="1" w:styleId="11">
    <w:name w:val="样式1"/>
    <w:basedOn w:val="1"/>
    <w:rsid w:val="003A4344"/>
    <w:rPr>
      <w:rFonts w:ascii="黑体" w:eastAsia="黑体"/>
      <w:sz w:val="32"/>
      <w:szCs w:val="32"/>
    </w:rPr>
  </w:style>
  <w:style w:type="paragraph" w:customStyle="1" w:styleId="style3">
    <w:name w:val="style3"/>
    <w:basedOn w:val="a"/>
    <w:rsid w:val="003A4344"/>
    <w:pPr>
      <w:widowControl/>
      <w:spacing w:before="100" w:beforeAutospacing="1" w:after="100" w:afterAutospacing="1"/>
      <w:jc w:val="left"/>
    </w:pPr>
    <w:rPr>
      <w:rFonts w:ascii="宋体" w:hAnsi="宋体" w:cs="宋体"/>
      <w:b/>
      <w:bCs/>
      <w:kern w:val="0"/>
      <w:sz w:val="27"/>
      <w:szCs w:val="27"/>
    </w:rPr>
  </w:style>
  <w:style w:type="paragraph" w:customStyle="1" w:styleId="af5">
    <w:name w:val="文档控制"/>
    <w:basedOn w:val="a"/>
    <w:rsid w:val="003A4344"/>
    <w:pPr>
      <w:widowControl/>
      <w:autoSpaceDE w:val="0"/>
      <w:autoSpaceDN w:val="0"/>
      <w:adjustRightInd w:val="0"/>
      <w:spacing w:line="260" w:lineRule="exact"/>
      <w:jc w:val="left"/>
    </w:pPr>
    <w:rPr>
      <w:rFonts w:eastAsia="楷体_GB2312"/>
      <w:b/>
      <w:color w:val="000000"/>
      <w:sz w:val="32"/>
      <w:szCs w:val="32"/>
    </w:rPr>
  </w:style>
  <w:style w:type="paragraph" w:customStyle="1" w:styleId="af6">
    <w:name w:val="文档控制表格"/>
    <w:basedOn w:val="a"/>
    <w:rsid w:val="003A4344"/>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customStyle="1" w:styleId="12">
    <w:name w:val="列出段落1"/>
    <w:basedOn w:val="a"/>
    <w:uiPriority w:val="34"/>
    <w:qFormat/>
    <w:rsid w:val="003A4344"/>
    <w:pPr>
      <w:ind w:firstLineChars="200" w:firstLine="420"/>
    </w:pPr>
  </w:style>
  <w:style w:type="paragraph" w:customStyle="1" w:styleId="p0">
    <w:name w:val="p0"/>
    <w:basedOn w:val="a"/>
    <w:rsid w:val="003A4344"/>
    <w:pPr>
      <w:widowControl/>
    </w:pPr>
    <w:rPr>
      <w:kern w:val="0"/>
      <w:szCs w:val="21"/>
    </w:rPr>
  </w:style>
  <w:style w:type="character" w:customStyle="1" w:styleId="style51">
    <w:name w:val="style51"/>
    <w:rsid w:val="003A4344"/>
    <w:rPr>
      <w:b/>
      <w:sz w:val="20"/>
    </w:rPr>
  </w:style>
  <w:style w:type="character" w:customStyle="1" w:styleId="hang1">
    <w:name w:val="hang1"/>
    <w:rsid w:val="003A4344"/>
    <w:rPr>
      <w:color w:val="333333"/>
      <w:sz w:val="17"/>
      <w:u w:val="none"/>
    </w:rPr>
  </w:style>
  <w:style w:type="character" w:customStyle="1" w:styleId="Char">
    <w:name w:val="批注框文本 Char"/>
    <w:link w:val="ac"/>
    <w:uiPriority w:val="99"/>
    <w:semiHidden/>
    <w:rsid w:val="003A4344"/>
    <w:rPr>
      <w:kern w:val="2"/>
      <w:sz w:val="18"/>
      <w:szCs w:val="18"/>
    </w:rPr>
  </w:style>
  <w:style w:type="paragraph" w:styleId="af7">
    <w:name w:val="List Paragraph"/>
    <w:basedOn w:val="a"/>
    <w:uiPriority w:val="34"/>
    <w:qFormat/>
    <w:rsid w:val="000B4E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pdc.com.cn/" TargetMode="External"/><Relationship Id="rId33" Type="http://schemas.openxmlformats.org/officeDocument/2006/relationships/hyperlink" Target="http://www.weibo.com/drkevinzh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baidu.com/drkevinzhang/"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mysql.com/downloads/connector/odb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8415</Words>
  <Characters>47966</Characters>
  <Application>Microsoft Office Word</Application>
  <DocSecurity>0</DocSecurity>
  <Lines>399</Lines>
  <Paragraphs>112</Paragraphs>
  <ScaleCrop>false</ScaleCrop>
  <Company/>
  <LinksUpToDate>false</LinksUpToDate>
  <CharactersWithSpaces>56269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DEEP</cp:lastModifiedBy>
  <cp:revision>6</cp:revision>
  <cp:lastPrinted>2015-11-03T13:22:00Z</cp:lastPrinted>
  <dcterms:created xsi:type="dcterms:W3CDTF">2016-09-07T10:05:00Z</dcterms:created>
  <dcterms:modified xsi:type="dcterms:W3CDTF">2016-11-15T01:28:00Z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2052-9.1.0.4648</vt:lpwstr>
  </property>
</Properties>
</file>